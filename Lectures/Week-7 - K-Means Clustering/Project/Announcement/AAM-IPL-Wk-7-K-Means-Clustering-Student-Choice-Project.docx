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D37FB0" w14:textId="55203309" w:rsidR="00222A76" w:rsidRDefault="00517CA2" w:rsidP="00222A76">
      <w:pPr>
        <w:pStyle w:val="Heading1"/>
      </w:pPr>
      <w:r>
        <w:rPr>
          <w:noProof/>
        </w:rPr>
        <mc:AlternateContent>
          <mc:Choice Requires="wpg">
            <w:drawing>
              <wp:anchor distT="0" distB="0" distL="114300" distR="114300" simplePos="0" relativeHeight="251659264" behindDoc="0" locked="0" layoutInCell="1" allowOverlap="1" wp14:anchorId="4F52BFBA" wp14:editId="6ABFBEEF">
                <wp:simplePos x="0" y="0"/>
                <wp:positionH relativeFrom="column">
                  <wp:posOffset>-229235</wp:posOffset>
                </wp:positionH>
                <wp:positionV relativeFrom="paragraph">
                  <wp:posOffset>111125</wp:posOffset>
                </wp:positionV>
                <wp:extent cx="7180580" cy="1082040"/>
                <wp:effectExtent l="0" t="0" r="1270" b="3810"/>
                <wp:wrapNone/>
                <wp:docPr id="175950616" name="Group 15"/>
                <wp:cNvGraphicFramePr/>
                <a:graphic xmlns:a="http://schemas.openxmlformats.org/drawingml/2006/main">
                  <a:graphicData uri="http://schemas.microsoft.com/office/word/2010/wordprocessingGroup">
                    <wpg:wgp>
                      <wpg:cNvGrpSpPr/>
                      <wpg:grpSpPr>
                        <a:xfrm>
                          <a:off x="0" y="0"/>
                          <a:ext cx="7180580" cy="1082040"/>
                          <a:chOff x="0" y="0"/>
                          <a:chExt cx="7180580" cy="1082040"/>
                        </a:xfrm>
                      </wpg:grpSpPr>
                      <pic:pic xmlns:pic="http://schemas.openxmlformats.org/drawingml/2006/picture">
                        <pic:nvPicPr>
                          <pic:cNvPr id="240473426" name="Picture 1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80580" cy="1082040"/>
                          </a:xfrm>
                          <a:prstGeom prst="rect">
                            <a:avLst/>
                          </a:prstGeom>
                          <a:noFill/>
                        </pic:spPr>
                      </pic:pic>
                      <pic:pic xmlns:pic="http://schemas.openxmlformats.org/drawingml/2006/picture">
                        <pic:nvPicPr>
                          <pic:cNvPr id="192759790" name="Picture 14" descr="Brillium Technologies"/>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6042660" y="45720"/>
                            <a:ext cx="1120140" cy="967105"/>
                          </a:xfrm>
                          <a:prstGeom prst="rect">
                            <a:avLst/>
                          </a:prstGeom>
                          <a:noFill/>
                          <a:ln>
                            <a:noFill/>
                          </a:ln>
                        </pic:spPr>
                      </pic:pic>
                    </wpg:wgp>
                  </a:graphicData>
                </a:graphic>
              </wp:anchor>
            </w:drawing>
          </mc:Choice>
          <mc:Fallback>
            <w:pict>
              <v:group w14:anchorId="10988815" id="Group 15" o:spid="_x0000_s1026" style="position:absolute;margin-left:-18.05pt;margin-top:8.75pt;width:565.4pt;height:85.2pt;z-index:251659264" coordsize="71805,10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71805;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">
                  <v:imagedata r:id="rId12" o:title=""/>
                </v:shape>
                <v:shape id="Picture 14" o:spid="_x0000_s1028" type="#_x0000_t75" alt="Brillium Technologies" style="position:absolute;left:60426;top:457;width:11202;height:9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">
                  <v:imagedata r:id="rId13" o:title="Brillium Technologies"/>
                </v:shape>
              </v:group>
            </w:pict>
          </mc:Fallback>
        </mc:AlternateContent>
      </w:r>
    </w:p>
    <w:p w14:paraId="22FE4382" w14:textId="729666B7" w:rsidR="00506AC1" w:rsidRDefault="00506AC1" w:rsidP="00506AC1"/>
    <w:p w14:paraId="4D7BB87D" w14:textId="4454F1AE" w:rsidR="00506AC1" w:rsidRDefault="00506AC1" w:rsidP="00506AC1"/>
    <w:p w14:paraId="191C5F3C" w14:textId="77777777" w:rsidR="00506AC1" w:rsidRDefault="00506AC1" w:rsidP="00506AC1"/>
    <w:p w14:paraId="38206B24" w14:textId="12C9ED58" w:rsidR="00506AC1" w:rsidRDefault="00506AC1" w:rsidP="00506AC1"/>
    <w:p w14:paraId="7A4C9F7D" w14:textId="77777777" w:rsidR="00506AC1" w:rsidRDefault="00506AC1" w:rsidP="00506AC1"/>
    <w:p w14:paraId="2D1754BB" w14:textId="2585CBFB" w:rsidR="00A803F9" w:rsidRPr="00E14B1A" w:rsidRDefault="009E04DE" w:rsidP="00097783">
      <w:pPr>
        <w:pStyle w:val="Title"/>
        <w:jc w:val="center"/>
        <w:rPr>
          <w:sz w:val="36"/>
          <w:szCs w:val="36"/>
        </w:rPr>
      </w:pPr>
      <w:r w:rsidRPr="00E14B1A">
        <w:rPr>
          <w:sz w:val="36"/>
          <w:szCs w:val="36"/>
        </w:rPr>
        <w:t xml:space="preserve">AAM IPL </w:t>
      </w:r>
      <w:r w:rsidR="00A803F9" w:rsidRPr="00E14B1A">
        <w:rPr>
          <w:sz w:val="36"/>
          <w:szCs w:val="36"/>
        </w:rPr>
        <w:t>Week</w:t>
      </w:r>
      <w:r w:rsidR="00145345" w:rsidRPr="00E14B1A">
        <w:rPr>
          <w:sz w:val="36"/>
          <w:szCs w:val="36"/>
        </w:rPr>
        <w:t xml:space="preserve"> </w:t>
      </w:r>
      <w:r w:rsidR="00A067B5" w:rsidRPr="00E14B1A">
        <w:rPr>
          <w:sz w:val="36"/>
          <w:szCs w:val="36"/>
        </w:rPr>
        <w:t>7</w:t>
      </w:r>
    </w:p>
    <w:p w14:paraId="71586678" w14:textId="2AD8B457" w:rsidR="00506AC1" w:rsidRPr="009E04DE" w:rsidRDefault="00A067B5" w:rsidP="00097783">
      <w:pPr>
        <w:pStyle w:val="Title"/>
        <w:jc w:val="center"/>
        <w:rPr>
          <w:sz w:val="48"/>
          <w:szCs w:val="48"/>
        </w:rPr>
      </w:pPr>
      <w:r>
        <w:rPr>
          <w:sz w:val="48"/>
          <w:szCs w:val="48"/>
        </w:rPr>
        <w:t>K-Means Clustering</w:t>
      </w:r>
      <w:r w:rsidR="00E14B1A">
        <w:rPr>
          <w:sz w:val="48"/>
          <w:szCs w:val="48"/>
        </w:rPr>
        <w:t xml:space="preserve"> </w:t>
      </w:r>
      <w:r w:rsidR="00DC2CA1">
        <w:rPr>
          <w:sz w:val="48"/>
          <w:szCs w:val="48"/>
        </w:rPr>
        <w:t>–</w:t>
      </w:r>
      <w:r w:rsidR="00E14B1A">
        <w:rPr>
          <w:sz w:val="48"/>
          <w:szCs w:val="48"/>
        </w:rPr>
        <w:t xml:space="preserve"> </w:t>
      </w:r>
      <w:r w:rsidR="00DC2CA1">
        <w:rPr>
          <w:sz w:val="48"/>
          <w:szCs w:val="48"/>
        </w:rPr>
        <w:t>Student’s Choice Project</w:t>
      </w:r>
    </w:p>
    <w:p w14:paraId="16B83951" w14:textId="04390458" w:rsidR="00222A76" w:rsidRPr="005C508F" w:rsidRDefault="00222A76" w:rsidP="00222A76">
      <w:pPr>
        <w:jc w:val="center"/>
      </w:pPr>
      <w:proofErr w:type="gramStart"/>
      <w:r w:rsidRPr="005C508F">
        <w:t>B.Tech</w:t>
      </w:r>
      <w:proofErr w:type="gramEnd"/>
      <w:r w:rsidRPr="005C508F">
        <w:t xml:space="preserve"> – CSE(AIML)</w:t>
      </w:r>
    </w:p>
    <w:p w14:paraId="347BA155" w14:textId="29294EF9" w:rsidR="00222A76" w:rsidRPr="005C508F" w:rsidRDefault="00222A76" w:rsidP="00222A76">
      <w:pPr>
        <w:jc w:val="center"/>
      </w:pPr>
      <w:r w:rsidRPr="005C508F">
        <w:t xml:space="preserve">V Semester - ML and AIUP, </w:t>
      </w:r>
      <w:r w:rsidR="00A067B5">
        <w:t>Sept</w:t>
      </w:r>
      <w:r w:rsidRPr="005C508F">
        <w:t>-</w:t>
      </w:r>
      <w:r w:rsidR="00A067B5">
        <w:t>Nov</w:t>
      </w:r>
      <w:r w:rsidRPr="005C508F">
        <w:t xml:space="preserve"> 2024</w:t>
      </w:r>
    </w:p>
    <w:p w14:paraId="05E9099B" w14:textId="33FD1369" w:rsidR="00222A76" w:rsidRPr="005C508F" w:rsidRDefault="00222A76" w:rsidP="00222A76">
      <w:pPr>
        <w:jc w:val="center"/>
      </w:pPr>
      <w:r w:rsidRPr="005C508F">
        <w:t>Department of Computer Science Engineering – AI and ML (CSM)</w:t>
      </w:r>
    </w:p>
    <w:p w14:paraId="58223CF9" w14:textId="0D599B0A" w:rsidR="00222A76" w:rsidRPr="005C508F" w:rsidRDefault="00222A76" w:rsidP="00222A76">
      <w:pPr>
        <w:jc w:val="center"/>
        <w:rPr>
          <w:sz w:val="22"/>
          <w:szCs w:val="21"/>
        </w:rPr>
      </w:pPr>
      <w:proofErr w:type="gramStart"/>
      <w:r w:rsidRPr="005C508F">
        <w:t>G.Pulla</w:t>
      </w:r>
      <w:proofErr w:type="gramEnd"/>
      <w:r w:rsidRPr="005C508F">
        <w:t xml:space="preserve"> Reddy Engineering College (Autonomous), Kurnool, AP</w:t>
      </w:r>
    </w:p>
    <w:p w14:paraId="0BD8F1BB" w14:textId="77777777" w:rsidR="003C0CF2" w:rsidRDefault="00CE5F05" w:rsidP="005C508F">
      <w:pPr>
        <w:pStyle w:val="Heading1"/>
      </w:pPr>
      <w:r>
        <w:t>Algorithm</w:t>
      </w:r>
      <w:r w:rsidR="006925DE">
        <w:t xml:space="preserve"> of</w:t>
      </w:r>
      <w:r>
        <w:t xml:space="preserve"> Application</w:t>
      </w:r>
    </w:p>
    <w:p w14:paraId="034CF56D" w14:textId="6B3D5BD1" w:rsidR="00097783" w:rsidRPr="00145345" w:rsidRDefault="00A067B5" w:rsidP="003C0CF2">
      <w:r>
        <w:t>K-Means Clustering</w:t>
      </w:r>
    </w:p>
    <w:p w14:paraId="02CCFBA6" w14:textId="77777777" w:rsidR="00DC2CA1" w:rsidRDefault="003C0CF2" w:rsidP="005C508F">
      <w:pPr>
        <w:pStyle w:val="Heading1"/>
      </w:pPr>
      <w:r>
        <w:t>Project Title</w:t>
      </w:r>
    </w:p>
    <w:p w14:paraId="0200CCA1" w14:textId="0084D431" w:rsidR="00DC2CA1" w:rsidRPr="00DC2CA1" w:rsidRDefault="00DC2CA1" w:rsidP="00DC2CA1">
      <w:r w:rsidRPr="00DC2CA1">
        <w:t>Clustering Analysis with K-Means</w:t>
      </w:r>
    </w:p>
    <w:p w14:paraId="04BCEA32" w14:textId="53C6859D" w:rsidR="00EF716B" w:rsidRDefault="00145345" w:rsidP="005C508F">
      <w:pPr>
        <w:pStyle w:val="Heading1"/>
      </w:pPr>
      <w:r>
        <w:t xml:space="preserve">Project </w:t>
      </w:r>
      <w:r w:rsidR="003C0CF2">
        <w:t>Object</w:t>
      </w:r>
      <w:r>
        <w:t>ive</w:t>
      </w:r>
    </w:p>
    <w:p w14:paraId="4A0440B8" w14:textId="532FC6EE" w:rsidR="00DC2CA1" w:rsidRPr="00DC2CA1" w:rsidRDefault="00DC2CA1" w:rsidP="00DC2CA1">
      <w:r w:rsidRPr="00DC2CA1">
        <w:t>Implement and analyze K-means clustering on a dataset of your choice to explore patterns and group data points based on similarity.</w:t>
      </w:r>
    </w:p>
    <w:p w14:paraId="7699C0EC" w14:textId="77777777" w:rsidR="008F068B" w:rsidRDefault="008F068B" w:rsidP="008F068B">
      <w:pPr>
        <w:pStyle w:val="Heading1"/>
      </w:pPr>
      <w:r>
        <w:t>Dataset</w:t>
      </w:r>
    </w:p>
    <w:p w14:paraId="05B99A27" w14:textId="77777777" w:rsidR="005B611C" w:rsidRDefault="008F068B" w:rsidP="005B611C">
      <w:pPr>
        <w:pStyle w:val="ListParagraph"/>
        <w:numPr>
          <w:ilvl w:val="0"/>
          <w:numId w:val="10"/>
        </w:numPr>
      </w:pPr>
      <w:r>
        <w:t>Description</w:t>
      </w:r>
    </w:p>
    <w:p w14:paraId="211ED7DB" w14:textId="7872E28A" w:rsidR="00495F8F" w:rsidRDefault="00DC2CA1" w:rsidP="00495F8F">
      <w:pPr>
        <w:pStyle w:val="ListParagraph"/>
        <w:numPr>
          <w:ilvl w:val="1"/>
          <w:numId w:val="10"/>
        </w:numPr>
      </w:pPr>
      <w:r w:rsidRPr="00DC2CA1">
        <w:t>Students may choose any dataset relevant to clustering, such as customer segmentation, image compression, or geographical clustering</w:t>
      </w:r>
    </w:p>
    <w:p w14:paraId="08F54E68" w14:textId="77777777" w:rsidR="008F068B" w:rsidRDefault="008F068B" w:rsidP="008F068B">
      <w:pPr>
        <w:pStyle w:val="ListParagraph"/>
        <w:numPr>
          <w:ilvl w:val="0"/>
          <w:numId w:val="10"/>
        </w:numPr>
        <w:rPr>
          <w:lang w:val="en-IN"/>
        </w:rPr>
      </w:pPr>
      <w:r w:rsidRPr="00A94D4A">
        <w:rPr>
          <w:lang w:val="en-IN"/>
        </w:rPr>
        <w:t>Dataset Details:</w:t>
      </w:r>
    </w:p>
    <w:p w14:paraId="627E16C7" w14:textId="301032A0" w:rsidR="00DC2CA1" w:rsidRPr="00DC2CA1" w:rsidRDefault="00DC2CA1" w:rsidP="00DC2CA1">
      <w:pPr>
        <w:pStyle w:val="ListParagraph"/>
        <w:numPr>
          <w:ilvl w:val="1"/>
          <w:numId w:val="10"/>
        </w:numPr>
        <w:rPr>
          <w:lang w:val="en-IN"/>
        </w:rPr>
      </w:pPr>
      <w:r w:rsidRPr="00DC2CA1">
        <w:rPr>
          <w:lang w:val="en-IN"/>
        </w:rPr>
        <w:t>Ensure the dataset has multiple features that can be visualized meaningfully in 2D space</w:t>
      </w:r>
    </w:p>
    <w:p w14:paraId="3A5B5B59" w14:textId="66679D73" w:rsidR="007E1BD8" w:rsidRPr="00A94D4A" w:rsidRDefault="00DC2CA1" w:rsidP="00DC2CA1">
      <w:pPr>
        <w:pStyle w:val="ListParagraph"/>
        <w:numPr>
          <w:ilvl w:val="1"/>
          <w:numId w:val="10"/>
        </w:numPr>
        <w:rPr>
          <w:lang w:val="en-IN"/>
        </w:rPr>
      </w:pPr>
      <w:r w:rsidRPr="00DC2CA1">
        <w:rPr>
          <w:lang w:val="en-IN"/>
        </w:rPr>
        <w:t>Suggested examples include the Iris dataset, Mall Customer Segmentation, or any real-world dataset that allows for clustering</w:t>
      </w:r>
    </w:p>
    <w:p w14:paraId="0CAF955A" w14:textId="77777777" w:rsidR="008F068B" w:rsidRDefault="008F068B" w:rsidP="008F068B">
      <w:pPr>
        <w:pStyle w:val="ListParagraph"/>
        <w:numPr>
          <w:ilvl w:val="0"/>
          <w:numId w:val="10"/>
        </w:numPr>
        <w:rPr>
          <w:lang w:val="en-IN"/>
        </w:rPr>
      </w:pPr>
      <w:r w:rsidRPr="00A94D4A">
        <w:rPr>
          <w:lang w:val="en-IN"/>
        </w:rPr>
        <w:t>Features:</w:t>
      </w:r>
    </w:p>
    <w:p w14:paraId="12538A52" w14:textId="1E70BF4D" w:rsidR="00A93179" w:rsidRPr="00A93179" w:rsidRDefault="00DC2CA1" w:rsidP="00A93179">
      <w:pPr>
        <w:pStyle w:val="ListParagraph"/>
        <w:numPr>
          <w:ilvl w:val="1"/>
          <w:numId w:val="10"/>
        </w:numPr>
        <w:rPr>
          <w:lang w:val="en-IN"/>
        </w:rPr>
      </w:pPr>
      <w:r w:rsidRPr="00DC2CA1">
        <w:rPr>
          <w:lang w:val="en-IN"/>
        </w:rPr>
        <w:t>List the features of your chosen dataset and their descriptions</w:t>
      </w:r>
    </w:p>
    <w:p w14:paraId="2842F9E7" w14:textId="77777777" w:rsidR="008F068B" w:rsidRDefault="008F068B" w:rsidP="008F068B">
      <w:pPr>
        <w:pStyle w:val="ListParagraph"/>
        <w:numPr>
          <w:ilvl w:val="0"/>
          <w:numId w:val="10"/>
        </w:numPr>
        <w:rPr>
          <w:lang w:val="en-IN"/>
        </w:rPr>
      </w:pPr>
      <w:r w:rsidRPr="00A94D4A">
        <w:rPr>
          <w:lang w:val="en-IN"/>
        </w:rPr>
        <w:t>Usage in Machine Learning:</w:t>
      </w:r>
    </w:p>
    <w:p w14:paraId="13DFFDDA" w14:textId="6DA99973" w:rsidR="00A93179" w:rsidRPr="00A94D4A" w:rsidRDefault="00DC2CA1" w:rsidP="00A93179">
      <w:pPr>
        <w:pStyle w:val="ListParagraph"/>
        <w:numPr>
          <w:ilvl w:val="1"/>
          <w:numId w:val="10"/>
        </w:numPr>
        <w:rPr>
          <w:lang w:val="en-IN"/>
        </w:rPr>
      </w:pPr>
      <w:r w:rsidRPr="00DC2CA1">
        <w:t>Describe the purpose of clustering within the context of your dataset</w:t>
      </w:r>
    </w:p>
    <w:p w14:paraId="67C611C4" w14:textId="77777777" w:rsidR="008F068B" w:rsidRDefault="008F068B" w:rsidP="008F068B">
      <w:pPr>
        <w:pStyle w:val="ListParagraph"/>
        <w:numPr>
          <w:ilvl w:val="0"/>
          <w:numId w:val="10"/>
        </w:numPr>
        <w:rPr>
          <w:lang w:val="en-IN"/>
        </w:rPr>
      </w:pPr>
      <w:r>
        <w:rPr>
          <w:lang w:val="en-IN"/>
        </w:rPr>
        <w:t>Data Source and Published By:</w:t>
      </w:r>
    </w:p>
    <w:p w14:paraId="6E6884BA" w14:textId="3F9C63B3" w:rsidR="00A93179" w:rsidRDefault="00DC2CA1" w:rsidP="00A93179">
      <w:pPr>
        <w:pStyle w:val="ListParagraph"/>
        <w:numPr>
          <w:ilvl w:val="1"/>
          <w:numId w:val="10"/>
        </w:numPr>
        <w:rPr>
          <w:lang w:val="en-IN"/>
        </w:rPr>
      </w:pPr>
      <w:r w:rsidRPr="00DC2CA1">
        <w:t>Specify the source or URL of the dataset for reproducibility</w:t>
      </w:r>
    </w:p>
    <w:p w14:paraId="640EF1A4" w14:textId="3B3752C2" w:rsidR="00A93179" w:rsidRPr="00DC2CA1" w:rsidRDefault="008F068B" w:rsidP="00073AD7">
      <w:pPr>
        <w:pStyle w:val="ListParagraph"/>
        <w:numPr>
          <w:ilvl w:val="0"/>
          <w:numId w:val="10"/>
        </w:numPr>
        <w:rPr>
          <w:color w:val="1F4E79" w:themeColor="accent1" w:themeShade="80"/>
          <w:u w:val="single"/>
        </w:rPr>
      </w:pPr>
      <w:r w:rsidRPr="00BA7B76">
        <w:t xml:space="preserve">Data </w:t>
      </w:r>
      <w:r>
        <w:t>Download Link</w:t>
      </w:r>
      <w:r w:rsidR="00DC2CA1">
        <w:t>:</w:t>
      </w:r>
    </w:p>
    <w:p w14:paraId="62C38C13" w14:textId="46D39F8B" w:rsidR="00DC2CA1" w:rsidRPr="00DC2CA1" w:rsidRDefault="00DC2CA1" w:rsidP="00DC2CA1">
      <w:pPr>
        <w:pStyle w:val="ListParagraph"/>
        <w:numPr>
          <w:ilvl w:val="1"/>
          <w:numId w:val="10"/>
        </w:numPr>
        <w:rPr>
          <w:color w:val="1F4E79" w:themeColor="accent1" w:themeShade="80"/>
          <w:u w:val="single"/>
        </w:rPr>
      </w:pPr>
      <w:r>
        <w:t>Provide the link to download the dataset</w:t>
      </w:r>
    </w:p>
    <w:p w14:paraId="0C2903D9" w14:textId="77777777" w:rsidR="008F068B" w:rsidRDefault="008F068B" w:rsidP="008F068B">
      <w:pPr>
        <w:pStyle w:val="Heading1"/>
      </w:pPr>
      <w:r>
        <w:lastRenderedPageBreak/>
        <w:t>Implementation Steps</w:t>
      </w:r>
    </w:p>
    <w:p w14:paraId="43CE587B" w14:textId="77777777" w:rsidR="00BB4832" w:rsidRDefault="00BB4832" w:rsidP="00BB4832">
      <w:pPr>
        <w:pStyle w:val="Heading1"/>
        <w:numPr>
          <w:ilvl w:val="0"/>
          <w:numId w:val="16"/>
        </w:numPr>
        <w:spacing w:before="0"/>
        <w:ind w:hanging="357"/>
        <w:rPr>
          <w:rFonts w:eastAsiaTheme="minorHAnsi" w:cstheme="minorBidi"/>
          <w:b w:val="0"/>
          <w:sz w:val="24"/>
          <w:szCs w:val="22"/>
        </w:rPr>
      </w:pPr>
      <w:r w:rsidRPr="00BB4832">
        <w:rPr>
          <w:rFonts w:eastAsiaTheme="minorHAnsi" w:cstheme="minorBidi"/>
          <w:b w:val="0"/>
          <w:sz w:val="24"/>
          <w:szCs w:val="22"/>
        </w:rPr>
        <w:t>Data Loading and Preprocessing</w:t>
      </w:r>
    </w:p>
    <w:p w14:paraId="47735FF3" w14:textId="28A101CA" w:rsidR="00BB4832" w:rsidRPr="00BB4832" w:rsidRDefault="00BB4832" w:rsidP="00BB4832">
      <w:pPr>
        <w:pStyle w:val="Heading1"/>
        <w:numPr>
          <w:ilvl w:val="1"/>
          <w:numId w:val="16"/>
        </w:numPr>
        <w:spacing w:before="0"/>
        <w:ind w:hanging="357"/>
        <w:rPr>
          <w:rFonts w:eastAsiaTheme="minorHAnsi" w:cstheme="minorBidi"/>
          <w:b w:val="0"/>
          <w:sz w:val="24"/>
          <w:szCs w:val="22"/>
        </w:rPr>
      </w:pPr>
      <w:r w:rsidRPr="00BB4832">
        <w:rPr>
          <w:rFonts w:eastAsiaTheme="minorHAnsi" w:cstheme="minorBidi"/>
          <w:b w:val="0"/>
          <w:sz w:val="24"/>
          <w:szCs w:val="22"/>
        </w:rPr>
        <w:t xml:space="preserve">Import the chosen dataset, clean, and preprocess </w:t>
      </w:r>
      <w:proofErr w:type="gramStart"/>
      <w:r w:rsidRPr="00BB4832">
        <w:rPr>
          <w:rFonts w:eastAsiaTheme="minorHAnsi" w:cstheme="minorBidi"/>
          <w:b w:val="0"/>
          <w:sz w:val="24"/>
          <w:szCs w:val="22"/>
        </w:rPr>
        <w:t>it</w:t>
      </w:r>
      <w:proofErr w:type="gramEnd"/>
      <w:r w:rsidRPr="00BB4832">
        <w:rPr>
          <w:rFonts w:eastAsiaTheme="minorHAnsi" w:cstheme="minorBidi"/>
          <w:b w:val="0"/>
          <w:sz w:val="24"/>
          <w:szCs w:val="22"/>
        </w:rPr>
        <w:t xml:space="preserve"> as necessary.</w:t>
      </w:r>
    </w:p>
    <w:p w14:paraId="485B963D" w14:textId="77777777" w:rsidR="00BB4832" w:rsidRDefault="00BB4832" w:rsidP="00BB4832">
      <w:pPr>
        <w:pStyle w:val="Heading1"/>
        <w:numPr>
          <w:ilvl w:val="0"/>
          <w:numId w:val="16"/>
        </w:numPr>
        <w:spacing w:before="0"/>
        <w:ind w:hanging="357"/>
        <w:rPr>
          <w:rFonts w:eastAsiaTheme="minorHAnsi" w:cstheme="minorBidi"/>
          <w:b w:val="0"/>
          <w:sz w:val="24"/>
          <w:szCs w:val="22"/>
        </w:rPr>
      </w:pPr>
      <w:r w:rsidRPr="00BB4832">
        <w:rPr>
          <w:rFonts w:eastAsiaTheme="minorHAnsi" w:cstheme="minorBidi"/>
          <w:b w:val="0"/>
          <w:sz w:val="24"/>
          <w:szCs w:val="22"/>
        </w:rPr>
        <w:t>Plotting Original Dataset</w:t>
      </w:r>
    </w:p>
    <w:p w14:paraId="3034B8A8" w14:textId="3EB8888E" w:rsidR="00BB4832" w:rsidRPr="00BB4832" w:rsidRDefault="00BB4832" w:rsidP="00BB4832">
      <w:pPr>
        <w:pStyle w:val="Heading1"/>
        <w:numPr>
          <w:ilvl w:val="1"/>
          <w:numId w:val="16"/>
        </w:numPr>
        <w:spacing w:before="0"/>
        <w:ind w:hanging="357"/>
        <w:rPr>
          <w:rFonts w:eastAsiaTheme="minorHAnsi" w:cstheme="minorBidi"/>
          <w:b w:val="0"/>
          <w:sz w:val="24"/>
          <w:szCs w:val="22"/>
        </w:rPr>
      </w:pPr>
      <w:r w:rsidRPr="00BB4832">
        <w:rPr>
          <w:rFonts w:eastAsiaTheme="minorHAnsi" w:cstheme="minorBidi"/>
          <w:b w:val="0"/>
          <w:sz w:val="24"/>
          <w:szCs w:val="22"/>
        </w:rPr>
        <w:t>Create a scatter plot of the original data to visualize its structure.</w:t>
      </w:r>
    </w:p>
    <w:p w14:paraId="10EA37CA" w14:textId="77777777" w:rsidR="00BB4832" w:rsidRDefault="00BB4832" w:rsidP="00BB4832">
      <w:pPr>
        <w:pStyle w:val="Heading1"/>
        <w:numPr>
          <w:ilvl w:val="0"/>
          <w:numId w:val="16"/>
        </w:numPr>
        <w:spacing w:before="0"/>
        <w:ind w:hanging="357"/>
        <w:rPr>
          <w:rFonts w:eastAsiaTheme="minorHAnsi" w:cstheme="minorBidi"/>
          <w:b w:val="0"/>
          <w:sz w:val="24"/>
          <w:szCs w:val="22"/>
        </w:rPr>
      </w:pPr>
      <w:r w:rsidRPr="00BB4832">
        <w:rPr>
          <w:rFonts w:eastAsiaTheme="minorHAnsi" w:cstheme="minorBidi"/>
          <w:b w:val="0"/>
          <w:sz w:val="24"/>
          <w:szCs w:val="22"/>
        </w:rPr>
        <w:t>PCA Transformation and Plotting</w:t>
      </w:r>
    </w:p>
    <w:p w14:paraId="719CD487" w14:textId="5824A567" w:rsidR="00BB4832" w:rsidRPr="00BB4832" w:rsidRDefault="00BB4832" w:rsidP="00BB4832">
      <w:pPr>
        <w:pStyle w:val="Heading1"/>
        <w:numPr>
          <w:ilvl w:val="1"/>
          <w:numId w:val="16"/>
        </w:numPr>
        <w:spacing w:before="0"/>
        <w:ind w:hanging="357"/>
        <w:rPr>
          <w:rFonts w:eastAsiaTheme="minorHAnsi" w:cstheme="minorBidi"/>
          <w:b w:val="0"/>
          <w:sz w:val="24"/>
          <w:szCs w:val="22"/>
        </w:rPr>
      </w:pPr>
      <w:r w:rsidRPr="00BB4832">
        <w:rPr>
          <w:rFonts w:eastAsiaTheme="minorHAnsi" w:cstheme="minorBidi"/>
          <w:b w:val="0"/>
          <w:sz w:val="24"/>
          <w:szCs w:val="22"/>
        </w:rPr>
        <w:t>Apply PCA to reduce dimensionality and visualize the data in 2D if the dataset has more than two features.</w:t>
      </w:r>
    </w:p>
    <w:p w14:paraId="6B82A967" w14:textId="77777777" w:rsidR="00BB4832" w:rsidRDefault="00BB4832" w:rsidP="00BB4832">
      <w:pPr>
        <w:pStyle w:val="Heading1"/>
        <w:numPr>
          <w:ilvl w:val="0"/>
          <w:numId w:val="16"/>
        </w:numPr>
        <w:spacing w:before="0"/>
        <w:ind w:hanging="357"/>
        <w:rPr>
          <w:rFonts w:eastAsiaTheme="minorHAnsi" w:cstheme="minorBidi"/>
          <w:b w:val="0"/>
          <w:sz w:val="24"/>
          <w:szCs w:val="22"/>
        </w:rPr>
      </w:pPr>
      <w:r w:rsidRPr="00BB4832">
        <w:rPr>
          <w:rFonts w:eastAsiaTheme="minorHAnsi" w:cstheme="minorBidi"/>
          <w:b w:val="0"/>
          <w:sz w:val="24"/>
          <w:szCs w:val="22"/>
        </w:rPr>
        <w:t>Elbow Method for Optimal K</w:t>
      </w:r>
    </w:p>
    <w:p w14:paraId="28923488" w14:textId="57D39832" w:rsidR="00BB4832" w:rsidRPr="00BB4832" w:rsidRDefault="00BB4832" w:rsidP="00BB4832">
      <w:pPr>
        <w:pStyle w:val="Heading1"/>
        <w:numPr>
          <w:ilvl w:val="1"/>
          <w:numId w:val="16"/>
        </w:numPr>
        <w:spacing w:before="0"/>
        <w:ind w:hanging="357"/>
        <w:rPr>
          <w:rFonts w:eastAsiaTheme="minorHAnsi" w:cstheme="minorBidi"/>
          <w:b w:val="0"/>
          <w:sz w:val="24"/>
          <w:szCs w:val="22"/>
        </w:rPr>
      </w:pPr>
      <w:r w:rsidRPr="00BB4832">
        <w:rPr>
          <w:rFonts w:eastAsiaTheme="minorHAnsi" w:cstheme="minorBidi"/>
          <w:b w:val="0"/>
          <w:sz w:val="24"/>
          <w:szCs w:val="22"/>
        </w:rPr>
        <w:t>Implement the elbow method by plotting inertia against the number of clusters and identify the optimal number of clusters.</w:t>
      </w:r>
    </w:p>
    <w:p w14:paraId="3BBFE27F" w14:textId="77777777" w:rsidR="00BB4832" w:rsidRDefault="00BB4832" w:rsidP="00BB4832">
      <w:pPr>
        <w:pStyle w:val="Heading1"/>
        <w:numPr>
          <w:ilvl w:val="0"/>
          <w:numId w:val="16"/>
        </w:numPr>
        <w:spacing w:before="0"/>
        <w:ind w:hanging="357"/>
        <w:rPr>
          <w:rFonts w:eastAsiaTheme="minorHAnsi" w:cstheme="minorBidi"/>
          <w:b w:val="0"/>
          <w:sz w:val="24"/>
          <w:szCs w:val="22"/>
        </w:rPr>
      </w:pPr>
      <w:r w:rsidRPr="00BB4832">
        <w:rPr>
          <w:rFonts w:eastAsiaTheme="minorHAnsi" w:cstheme="minorBidi"/>
          <w:b w:val="0"/>
          <w:sz w:val="24"/>
          <w:szCs w:val="22"/>
        </w:rPr>
        <w:t>Silhouette Score Calculation</w:t>
      </w:r>
    </w:p>
    <w:p w14:paraId="0BF6180E" w14:textId="0B1EE83B" w:rsidR="00BB4832" w:rsidRPr="00BB4832" w:rsidRDefault="00BB4832" w:rsidP="00BB4832">
      <w:pPr>
        <w:pStyle w:val="Heading1"/>
        <w:numPr>
          <w:ilvl w:val="1"/>
          <w:numId w:val="16"/>
        </w:numPr>
        <w:spacing w:before="0"/>
        <w:ind w:hanging="357"/>
        <w:rPr>
          <w:rFonts w:eastAsiaTheme="minorHAnsi" w:cstheme="minorBidi"/>
          <w:b w:val="0"/>
          <w:sz w:val="24"/>
          <w:szCs w:val="22"/>
        </w:rPr>
      </w:pPr>
      <w:r w:rsidRPr="00BB4832">
        <w:rPr>
          <w:rFonts w:eastAsiaTheme="minorHAnsi" w:cstheme="minorBidi"/>
          <w:b w:val="0"/>
          <w:sz w:val="24"/>
          <w:szCs w:val="22"/>
        </w:rPr>
        <w:t>Calculate and plot the silhouette score for each K value to evaluate clustering quality.</w:t>
      </w:r>
    </w:p>
    <w:p w14:paraId="221A3AAC" w14:textId="77777777" w:rsidR="00BB4832" w:rsidRDefault="00BB4832" w:rsidP="00BB4832">
      <w:pPr>
        <w:pStyle w:val="Heading1"/>
        <w:numPr>
          <w:ilvl w:val="0"/>
          <w:numId w:val="16"/>
        </w:numPr>
        <w:spacing w:before="0"/>
        <w:ind w:hanging="357"/>
        <w:rPr>
          <w:rFonts w:eastAsiaTheme="minorHAnsi" w:cstheme="minorBidi"/>
          <w:b w:val="0"/>
          <w:sz w:val="24"/>
          <w:szCs w:val="22"/>
        </w:rPr>
      </w:pPr>
      <w:r w:rsidRPr="00BB4832">
        <w:rPr>
          <w:rFonts w:eastAsiaTheme="minorHAnsi" w:cstheme="minorBidi"/>
          <w:b w:val="0"/>
          <w:sz w:val="24"/>
          <w:szCs w:val="22"/>
        </w:rPr>
        <w:t>K-Means Clustering and Visualization</w:t>
      </w:r>
    </w:p>
    <w:p w14:paraId="7B0591F8" w14:textId="4DBE8C53" w:rsidR="00BB4832" w:rsidRPr="00BB4832" w:rsidRDefault="00BB4832" w:rsidP="00BB4832">
      <w:pPr>
        <w:pStyle w:val="Heading1"/>
        <w:numPr>
          <w:ilvl w:val="1"/>
          <w:numId w:val="16"/>
        </w:numPr>
        <w:spacing w:before="0"/>
        <w:ind w:hanging="357"/>
        <w:rPr>
          <w:rFonts w:eastAsiaTheme="minorHAnsi" w:cstheme="minorBidi"/>
          <w:b w:val="0"/>
          <w:sz w:val="24"/>
          <w:szCs w:val="22"/>
        </w:rPr>
      </w:pPr>
      <w:r w:rsidRPr="00BB4832">
        <w:rPr>
          <w:rFonts w:eastAsiaTheme="minorHAnsi" w:cstheme="minorBidi"/>
          <w:b w:val="0"/>
          <w:sz w:val="24"/>
          <w:szCs w:val="22"/>
        </w:rPr>
        <w:t>Apply K-means with the optimal K value, visualize the resulting clusters, and annotate centroids.</w:t>
      </w:r>
    </w:p>
    <w:p w14:paraId="311EB6E9" w14:textId="77777777" w:rsidR="00BB4832" w:rsidRDefault="00BB4832" w:rsidP="00BB4832">
      <w:pPr>
        <w:pStyle w:val="Heading1"/>
        <w:numPr>
          <w:ilvl w:val="0"/>
          <w:numId w:val="16"/>
        </w:numPr>
        <w:spacing w:before="0"/>
        <w:ind w:hanging="357"/>
        <w:rPr>
          <w:rFonts w:eastAsiaTheme="minorHAnsi" w:cstheme="minorBidi"/>
          <w:b w:val="0"/>
          <w:sz w:val="24"/>
          <w:szCs w:val="22"/>
        </w:rPr>
      </w:pPr>
      <w:r w:rsidRPr="00BB4832">
        <w:rPr>
          <w:rFonts w:eastAsiaTheme="minorHAnsi" w:cstheme="minorBidi"/>
          <w:b w:val="0"/>
          <w:sz w:val="24"/>
          <w:szCs w:val="22"/>
        </w:rPr>
        <w:t>Final Analysis</w:t>
      </w:r>
    </w:p>
    <w:p w14:paraId="5DE84694" w14:textId="34FEE187" w:rsidR="00BB4832" w:rsidRDefault="00BB4832" w:rsidP="00BB4832">
      <w:pPr>
        <w:pStyle w:val="Heading1"/>
        <w:numPr>
          <w:ilvl w:val="1"/>
          <w:numId w:val="16"/>
        </w:numPr>
        <w:spacing w:before="0"/>
        <w:ind w:hanging="357"/>
        <w:rPr>
          <w:rFonts w:eastAsiaTheme="minorHAnsi" w:cstheme="minorBidi"/>
          <w:b w:val="0"/>
          <w:sz w:val="24"/>
          <w:szCs w:val="22"/>
        </w:rPr>
      </w:pPr>
      <w:r w:rsidRPr="00BB4832">
        <w:rPr>
          <w:rFonts w:eastAsiaTheme="minorHAnsi" w:cstheme="minorBidi"/>
          <w:b w:val="0"/>
          <w:sz w:val="24"/>
          <w:szCs w:val="22"/>
        </w:rPr>
        <w:t>Describe observations about cluster distributions and how they relate to your dataset.</w:t>
      </w:r>
    </w:p>
    <w:p w14:paraId="211C99F0" w14:textId="52B3FC70" w:rsidR="008F068B" w:rsidRDefault="008F068B" w:rsidP="00BB4832">
      <w:pPr>
        <w:pStyle w:val="Heading1"/>
      </w:pPr>
      <w:r>
        <w:t>Project Files Provided</w:t>
      </w:r>
    </w:p>
    <w:p w14:paraId="614A52EB" w14:textId="0C820BFB" w:rsidR="008F068B" w:rsidRPr="00415D28" w:rsidRDefault="008F068B" w:rsidP="008F068B">
      <w:pPr>
        <w:pStyle w:val="ListParagraph"/>
        <w:numPr>
          <w:ilvl w:val="0"/>
          <w:numId w:val="12"/>
        </w:numPr>
        <w:rPr>
          <w:b/>
          <w:bCs/>
        </w:rPr>
      </w:pPr>
      <w:r w:rsidRPr="00BB5D36">
        <w:t xml:space="preserve">Project shell code file - </w:t>
      </w:r>
      <w:r w:rsidR="00A169B7" w:rsidRPr="00A169B7">
        <w:rPr>
          <w:b/>
          <w:bCs/>
          <w:i/>
          <w:iCs/>
        </w:rPr>
        <w:t>AAM-IPL-Wk-</w:t>
      </w:r>
      <w:r w:rsidR="00A067B5">
        <w:rPr>
          <w:b/>
          <w:bCs/>
          <w:i/>
          <w:iCs/>
        </w:rPr>
        <w:t>7</w:t>
      </w:r>
      <w:r w:rsidR="00A169B7" w:rsidRPr="00A169B7">
        <w:rPr>
          <w:b/>
          <w:bCs/>
          <w:i/>
          <w:iCs/>
        </w:rPr>
        <w:t>-</w:t>
      </w:r>
      <w:r w:rsidR="00A067B5">
        <w:rPr>
          <w:b/>
          <w:bCs/>
          <w:i/>
          <w:iCs/>
        </w:rPr>
        <w:t>K-Means-Clustering-</w:t>
      </w:r>
      <w:r w:rsidR="00BB4832">
        <w:rPr>
          <w:b/>
          <w:bCs/>
          <w:i/>
          <w:iCs/>
        </w:rPr>
        <w:t>Student_Choice</w:t>
      </w:r>
      <w:r w:rsidR="00A169B7" w:rsidRPr="00A169B7">
        <w:rPr>
          <w:b/>
          <w:bCs/>
          <w:i/>
          <w:iCs/>
        </w:rPr>
        <w:t>-</w:t>
      </w:r>
      <w:r w:rsidR="00BB4832">
        <w:rPr>
          <w:b/>
          <w:bCs/>
          <w:i/>
          <w:iCs/>
        </w:rPr>
        <w:t>Proj-</w:t>
      </w:r>
      <w:proofErr w:type="gramStart"/>
      <w:r w:rsidR="00A169B7">
        <w:rPr>
          <w:b/>
          <w:bCs/>
          <w:i/>
          <w:iCs/>
        </w:rPr>
        <w:t>Shell</w:t>
      </w:r>
      <w:r w:rsidR="00A169B7" w:rsidRPr="00A169B7">
        <w:rPr>
          <w:b/>
          <w:bCs/>
          <w:i/>
          <w:iCs/>
        </w:rPr>
        <w:t>-Code</w:t>
      </w:r>
      <w:proofErr w:type="gramEnd"/>
      <w:r w:rsidRPr="00415D28">
        <w:rPr>
          <w:b/>
          <w:bCs/>
          <w:i/>
          <w:iCs/>
        </w:rPr>
        <w:t>.ipynb</w:t>
      </w:r>
    </w:p>
    <w:p w14:paraId="7B5BED31" w14:textId="4677CFD8" w:rsidR="008F068B" w:rsidRDefault="00C43673" w:rsidP="008F068B">
      <w:pPr>
        <w:pStyle w:val="ListParagraph"/>
        <w:numPr>
          <w:ilvl w:val="0"/>
          <w:numId w:val="12"/>
        </w:numPr>
        <w:rPr>
          <w:b/>
          <w:bCs/>
          <w:i/>
          <w:iCs/>
        </w:rPr>
      </w:pPr>
      <w:r>
        <w:t xml:space="preserve">Training Data </w:t>
      </w:r>
      <w:r w:rsidR="00021DEE">
        <w:t>–</w:t>
      </w:r>
      <w:r w:rsidR="008F068B">
        <w:t xml:space="preserve"> </w:t>
      </w:r>
      <w:r w:rsidR="00BB4832" w:rsidRPr="00BB4832">
        <w:rPr>
          <w:b/>
          <w:bCs/>
        </w:rPr>
        <w:t>Not Provided</w:t>
      </w:r>
    </w:p>
    <w:p w14:paraId="10A75941" w14:textId="326AD0C7" w:rsidR="008F068B" w:rsidRDefault="0071424B" w:rsidP="008F068B">
      <w:pPr>
        <w:pStyle w:val="ListParagraph"/>
        <w:numPr>
          <w:ilvl w:val="0"/>
          <w:numId w:val="12"/>
        </w:numPr>
        <w:rPr>
          <w:b/>
          <w:bCs/>
          <w:i/>
          <w:iCs/>
        </w:rPr>
      </w:pPr>
      <w:r>
        <w:t>W</w:t>
      </w:r>
      <w:r w:rsidR="008F068B">
        <w:t xml:space="preserve">atermark image for plots - </w:t>
      </w:r>
      <w:r w:rsidRPr="0071424B">
        <w:rPr>
          <w:b/>
          <w:bCs/>
          <w:i/>
          <w:iCs/>
        </w:rPr>
        <w:t>AAM-IPL-Watermark-for-Plots</w:t>
      </w:r>
      <w:r w:rsidR="008F068B">
        <w:rPr>
          <w:b/>
          <w:bCs/>
          <w:i/>
          <w:iCs/>
        </w:rPr>
        <w:t>.png</w:t>
      </w:r>
    </w:p>
    <w:p w14:paraId="7F17CE2E" w14:textId="77777777" w:rsidR="008F068B" w:rsidRDefault="008F068B" w:rsidP="008F068B">
      <w:pPr>
        <w:pStyle w:val="Heading1"/>
      </w:pPr>
      <w:r>
        <w:t>Project Overview, Implementation and Submission Timeline</w:t>
      </w:r>
    </w:p>
    <w:tbl>
      <w:tblPr>
        <w:tblStyle w:val="ListTable3-Accent2"/>
        <w:tblpPr w:leftFromText="180" w:rightFromText="180" w:vertAnchor="text" w:horzAnchor="margin" w:tblpY="222"/>
        <w:tblW w:w="10768" w:type="dxa"/>
        <w:tblBorders>
          <w:insideH w:val="single" w:sz="4" w:space="0" w:color="ED7D31" w:themeColor="accent2"/>
          <w:insideV w:val="single" w:sz="4" w:space="0" w:color="ED7D31" w:themeColor="accent2"/>
        </w:tblBorders>
        <w:tblLook w:val="04A0" w:firstRow="1" w:lastRow="0" w:firstColumn="1" w:lastColumn="0" w:noHBand="0" w:noVBand="1"/>
      </w:tblPr>
      <w:tblGrid>
        <w:gridCol w:w="988"/>
        <w:gridCol w:w="2268"/>
        <w:gridCol w:w="4394"/>
        <w:gridCol w:w="3118"/>
      </w:tblGrid>
      <w:tr w:rsidR="00A067B5" w:rsidRPr="00293FE3" w14:paraId="71C4A776" w14:textId="77777777" w:rsidTr="00A067B5">
        <w:trPr>
          <w:cnfStyle w:val="100000000000" w:firstRow="1" w:lastRow="0" w:firstColumn="0" w:lastColumn="0" w:oddVBand="0" w:evenVBand="0" w:oddHBand="0" w:evenHBand="0" w:firstRowFirstColumn="0" w:firstRowLastColumn="0" w:lastRowFirstColumn="0" w:lastRowLastColumn="0"/>
          <w:trHeight w:val="401"/>
        </w:trPr>
        <w:tc>
          <w:tcPr>
            <w:cnfStyle w:val="001000000100" w:firstRow="0" w:lastRow="0" w:firstColumn="1" w:lastColumn="0" w:oddVBand="0" w:evenVBand="0" w:oddHBand="0" w:evenHBand="0" w:firstRowFirstColumn="1" w:firstRowLastColumn="0" w:lastRowFirstColumn="0" w:lastRowLastColumn="0"/>
            <w:tcW w:w="10768" w:type="dxa"/>
            <w:gridSpan w:val="4"/>
            <w:tcBorders>
              <w:bottom w:val="none" w:sz="0" w:space="0" w:color="auto"/>
              <w:right w:val="none" w:sz="0" w:space="0" w:color="auto"/>
            </w:tcBorders>
            <w:shd w:val="clear" w:color="auto" w:fill="FFF2CC" w:themeFill="accent4" w:themeFillTint="33"/>
          </w:tcPr>
          <w:p w14:paraId="47ACC75D" w14:textId="77777777" w:rsidR="00A067B5" w:rsidRDefault="00A067B5" w:rsidP="00CD3669">
            <w:pPr>
              <w:jc w:val="center"/>
              <w:rPr>
                <w:b w:val="0"/>
                <w:bCs w:val="0"/>
                <w:sz w:val="20"/>
                <w:szCs w:val="20"/>
              </w:rPr>
            </w:pPr>
          </w:p>
          <w:p w14:paraId="4C424ABB" w14:textId="77777777" w:rsidR="00A067B5" w:rsidRPr="00A067B5" w:rsidRDefault="00A067B5" w:rsidP="00CD3669">
            <w:pPr>
              <w:jc w:val="center"/>
              <w:rPr>
                <w:b w:val="0"/>
                <w:bCs w:val="0"/>
                <w:color w:val="auto"/>
                <w:sz w:val="20"/>
                <w:szCs w:val="20"/>
              </w:rPr>
            </w:pPr>
            <w:r w:rsidRPr="00A067B5">
              <w:rPr>
                <w:color w:val="auto"/>
                <w:sz w:val="20"/>
                <w:szCs w:val="20"/>
              </w:rPr>
              <w:t>02-11-2024 – Saturday 10:30 AM – Next Week Project Details Announcement – Topic, Data Set, Shell Code etc.</w:t>
            </w:r>
          </w:p>
          <w:p w14:paraId="2639C72B" w14:textId="77777777" w:rsidR="00A067B5" w:rsidRPr="00A067B5" w:rsidRDefault="00A067B5" w:rsidP="00CD3669">
            <w:pPr>
              <w:jc w:val="center"/>
              <w:rPr>
                <w:b w:val="0"/>
                <w:bCs w:val="0"/>
                <w:color w:val="auto"/>
                <w:sz w:val="20"/>
                <w:szCs w:val="20"/>
              </w:rPr>
            </w:pPr>
            <w:r w:rsidRPr="00A067B5">
              <w:rPr>
                <w:color w:val="auto"/>
                <w:sz w:val="20"/>
                <w:szCs w:val="20"/>
              </w:rPr>
              <w:t>Announcement Channels – Google Class, Industry Projects WhatsApp Group</w:t>
            </w:r>
          </w:p>
          <w:p w14:paraId="119A914B" w14:textId="77777777" w:rsidR="00A067B5" w:rsidRPr="00293FE3" w:rsidRDefault="00A067B5" w:rsidP="00CD3669">
            <w:pPr>
              <w:jc w:val="center"/>
              <w:rPr>
                <w:sz w:val="20"/>
                <w:szCs w:val="20"/>
              </w:rPr>
            </w:pPr>
          </w:p>
        </w:tc>
      </w:tr>
      <w:tr w:rsidR="00A067B5" w:rsidRPr="00293FE3" w14:paraId="65D36A64" w14:textId="77777777" w:rsidTr="00A067B5">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988" w:type="dxa"/>
            <w:tcBorders>
              <w:top w:val="none" w:sz="0" w:space="0" w:color="auto"/>
              <w:bottom w:val="none" w:sz="0" w:space="0" w:color="auto"/>
              <w:right w:val="none" w:sz="0" w:space="0" w:color="auto"/>
            </w:tcBorders>
            <w:shd w:val="clear" w:color="auto" w:fill="C5E0B3" w:themeFill="accent6" w:themeFillTint="66"/>
          </w:tcPr>
          <w:p w14:paraId="20594312" w14:textId="77777777" w:rsidR="00A067B5" w:rsidRDefault="00A067B5" w:rsidP="00CD3669">
            <w:pPr>
              <w:jc w:val="center"/>
              <w:rPr>
                <w:sz w:val="20"/>
                <w:szCs w:val="20"/>
              </w:rPr>
            </w:pPr>
            <w:r>
              <w:rPr>
                <w:sz w:val="20"/>
                <w:szCs w:val="20"/>
              </w:rPr>
              <w:t>12</w:t>
            </w:r>
          </w:p>
        </w:tc>
        <w:tc>
          <w:tcPr>
            <w:tcW w:w="2268" w:type="dxa"/>
            <w:tcBorders>
              <w:top w:val="none" w:sz="0" w:space="0" w:color="auto"/>
              <w:bottom w:val="none" w:sz="0" w:space="0" w:color="auto"/>
            </w:tcBorders>
            <w:shd w:val="clear" w:color="auto" w:fill="C5E0B3" w:themeFill="accent6" w:themeFillTint="66"/>
          </w:tcPr>
          <w:p w14:paraId="1B6EBDEB" w14:textId="77777777" w:rsidR="00A067B5" w:rsidRDefault="00A067B5" w:rsidP="00CD366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02-11</w:t>
            </w:r>
            <w:r w:rsidRPr="00293FE3">
              <w:rPr>
                <w:sz w:val="20"/>
                <w:szCs w:val="20"/>
              </w:rPr>
              <w:t xml:space="preserve">-2024 </w:t>
            </w:r>
            <w:r>
              <w:rPr>
                <w:sz w:val="20"/>
                <w:szCs w:val="20"/>
              </w:rPr>
              <w:t xml:space="preserve">- </w:t>
            </w:r>
            <w:r w:rsidRPr="00293FE3">
              <w:rPr>
                <w:sz w:val="20"/>
                <w:szCs w:val="20"/>
              </w:rPr>
              <w:t>Saturday</w:t>
            </w:r>
          </w:p>
          <w:p w14:paraId="02789294" w14:textId="77777777" w:rsidR="00A067B5" w:rsidRPr="00293FE3" w:rsidRDefault="00A067B5" w:rsidP="00CD366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Duration: 1.5 Hrs</w:t>
            </w:r>
          </w:p>
        </w:tc>
        <w:tc>
          <w:tcPr>
            <w:tcW w:w="4394" w:type="dxa"/>
            <w:tcBorders>
              <w:top w:val="none" w:sz="0" w:space="0" w:color="auto"/>
              <w:bottom w:val="none" w:sz="0" w:space="0" w:color="auto"/>
            </w:tcBorders>
            <w:shd w:val="clear" w:color="auto" w:fill="C5E0B3" w:themeFill="accent6" w:themeFillTint="66"/>
          </w:tcPr>
          <w:p w14:paraId="669BDFB3" w14:textId="77777777" w:rsidR="00A067B5" w:rsidRPr="00293FE3" w:rsidRDefault="00A067B5" w:rsidP="00CD3669">
            <w:pPr>
              <w:cnfStyle w:val="000000100000" w:firstRow="0" w:lastRow="0" w:firstColumn="0" w:lastColumn="0" w:oddVBand="0" w:evenVBand="0" w:oddHBand="1" w:evenHBand="0" w:firstRowFirstColumn="0" w:firstRowLastColumn="0" w:lastRowFirstColumn="0" w:lastRowLastColumn="0"/>
              <w:rPr>
                <w:sz w:val="20"/>
                <w:szCs w:val="20"/>
              </w:rPr>
            </w:pPr>
            <w:r w:rsidRPr="008F405B">
              <w:rPr>
                <w:sz w:val="20"/>
                <w:szCs w:val="20"/>
              </w:rPr>
              <w:t>K Means Clustering</w:t>
            </w:r>
            <w:r>
              <w:rPr>
                <w:sz w:val="20"/>
                <w:szCs w:val="20"/>
              </w:rPr>
              <w:t xml:space="preserve"> – Model Overview/Recap, Project Description, and Interactive Q&amp;A</w:t>
            </w:r>
          </w:p>
        </w:tc>
        <w:tc>
          <w:tcPr>
            <w:tcW w:w="3118" w:type="dxa"/>
            <w:tcBorders>
              <w:top w:val="none" w:sz="0" w:space="0" w:color="auto"/>
              <w:bottom w:val="none" w:sz="0" w:space="0" w:color="auto"/>
            </w:tcBorders>
            <w:shd w:val="clear" w:color="auto" w:fill="C5E0B3" w:themeFill="accent6" w:themeFillTint="66"/>
          </w:tcPr>
          <w:p w14:paraId="04E1CF1E" w14:textId="77777777" w:rsidR="00A067B5" w:rsidRPr="00293FE3" w:rsidRDefault="00A067B5" w:rsidP="00CD366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Online – Google Class</w:t>
            </w:r>
          </w:p>
        </w:tc>
      </w:tr>
      <w:tr w:rsidR="00A067B5" w:rsidRPr="00293FE3" w14:paraId="412438F8" w14:textId="77777777" w:rsidTr="00A067B5">
        <w:trPr>
          <w:trHeight w:val="493"/>
        </w:trPr>
        <w:tc>
          <w:tcPr>
            <w:cnfStyle w:val="001000000000" w:firstRow="0" w:lastRow="0" w:firstColumn="1" w:lastColumn="0" w:oddVBand="0" w:evenVBand="0" w:oddHBand="0" w:evenHBand="0" w:firstRowFirstColumn="0" w:firstRowLastColumn="0" w:lastRowFirstColumn="0" w:lastRowLastColumn="0"/>
            <w:tcW w:w="988" w:type="dxa"/>
            <w:tcBorders>
              <w:right w:val="none" w:sz="0" w:space="0" w:color="auto"/>
            </w:tcBorders>
            <w:shd w:val="clear" w:color="auto" w:fill="C5E0B3" w:themeFill="accent6" w:themeFillTint="66"/>
          </w:tcPr>
          <w:p w14:paraId="7AA57CE1" w14:textId="77777777" w:rsidR="00A067B5" w:rsidRDefault="00A067B5" w:rsidP="00CD3669">
            <w:pPr>
              <w:jc w:val="center"/>
              <w:rPr>
                <w:sz w:val="20"/>
                <w:szCs w:val="20"/>
              </w:rPr>
            </w:pPr>
            <w:r>
              <w:rPr>
                <w:sz w:val="20"/>
                <w:szCs w:val="20"/>
              </w:rPr>
              <w:t>13</w:t>
            </w:r>
          </w:p>
        </w:tc>
        <w:tc>
          <w:tcPr>
            <w:tcW w:w="2268" w:type="dxa"/>
            <w:shd w:val="clear" w:color="auto" w:fill="C5E0B3" w:themeFill="accent6" w:themeFillTint="66"/>
          </w:tcPr>
          <w:p w14:paraId="39B4BBED" w14:textId="77777777" w:rsidR="00A067B5" w:rsidRDefault="00A067B5" w:rsidP="00CD366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w:t>
            </w:r>
            <w:r w:rsidRPr="00293FE3">
              <w:rPr>
                <w:sz w:val="20"/>
                <w:szCs w:val="20"/>
              </w:rPr>
              <w:t>-</w:t>
            </w:r>
            <w:r>
              <w:rPr>
                <w:sz w:val="20"/>
                <w:szCs w:val="20"/>
              </w:rPr>
              <w:t>11</w:t>
            </w:r>
            <w:r w:rsidRPr="00293FE3">
              <w:rPr>
                <w:sz w:val="20"/>
                <w:szCs w:val="20"/>
              </w:rPr>
              <w:t xml:space="preserve">-2024 </w:t>
            </w:r>
            <w:r>
              <w:rPr>
                <w:sz w:val="20"/>
                <w:szCs w:val="20"/>
              </w:rPr>
              <w:t>- Sunday</w:t>
            </w:r>
          </w:p>
          <w:p w14:paraId="659A340F" w14:textId="77777777" w:rsidR="00A067B5" w:rsidRPr="00293FE3" w:rsidRDefault="00A067B5" w:rsidP="00CD366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Duration: 1.5 Hrs</w:t>
            </w:r>
          </w:p>
        </w:tc>
        <w:tc>
          <w:tcPr>
            <w:tcW w:w="4394" w:type="dxa"/>
            <w:shd w:val="clear" w:color="auto" w:fill="C5E0B3" w:themeFill="accent6" w:themeFillTint="66"/>
          </w:tcPr>
          <w:p w14:paraId="67CC0FCB" w14:textId="77777777" w:rsidR="00A067B5" w:rsidRPr="00293FE3" w:rsidRDefault="00A067B5" w:rsidP="00CD3669">
            <w:pPr>
              <w:cnfStyle w:val="000000000000" w:firstRow="0" w:lastRow="0" w:firstColumn="0" w:lastColumn="0" w:oddVBand="0" w:evenVBand="0" w:oddHBand="0" w:evenHBand="0" w:firstRowFirstColumn="0" w:firstRowLastColumn="0" w:lastRowFirstColumn="0" w:lastRowLastColumn="0"/>
              <w:rPr>
                <w:sz w:val="20"/>
                <w:szCs w:val="20"/>
              </w:rPr>
            </w:pPr>
            <w:r w:rsidRPr="008F405B">
              <w:rPr>
                <w:sz w:val="20"/>
                <w:szCs w:val="20"/>
              </w:rPr>
              <w:t>K Means Clustering</w:t>
            </w:r>
            <w:r>
              <w:rPr>
                <w:sz w:val="20"/>
                <w:szCs w:val="20"/>
              </w:rPr>
              <w:t xml:space="preserve"> – Model Building, Output Demonstration, Q&amp;A</w:t>
            </w:r>
          </w:p>
        </w:tc>
        <w:tc>
          <w:tcPr>
            <w:tcW w:w="3118" w:type="dxa"/>
            <w:shd w:val="clear" w:color="auto" w:fill="C5E0B3" w:themeFill="accent6" w:themeFillTint="66"/>
          </w:tcPr>
          <w:p w14:paraId="1A86D19D" w14:textId="77777777" w:rsidR="00A067B5" w:rsidRPr="00293FE3" w:rsidRDefault="00A067B5" w:rsidP="00CD366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Online – Google Class</w:t>
            </w:r>
          </w:p>
        </w:tc>
      </w:tr>
      <w:tr w:rsidR="00A067B5" w:rsidRPr="00293FE3" w14:paraId="67DD3B3C" w14:textId="77777777" w:rsidTr="00A067B5">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0768" w:type="dxa"/>
            <w:gridSpan w:val="4"/>
            <w:tcBorders>
              <w:top w:val="none" w:sz="0" w:space="0" w:color="auto"/>
              <w:bottom w:val="none" w:sz="0" w:space="0" w:color="auto"/>
              <w:right w:val="none" w:sz="0" w:space="0" w:color="auto"/>
            </w:tcBorders>
            <w:shd w:val="clear" w:color="auto" w:fill="C5E0B3" w:themeFill="accent6" w:themeFillTint="66"/>
          </w:tcPr>
          <w:p w14:paraId="25AA6021" w14:textId="77777777" w:rsidR="00A067B5" w:rsidRDefault="00A067B5" w:rsidP="00CD3669">
            <w:pPr>
              <w:jc w:val="center"/>
              <w:rPr>
                <w:b w:val="0"/>
                <w:bCs w:val="0"/>
                <w:sz w:val="20"/>
                <w:szCs w:val="20"/>
              </w:rPr>
            </w:pPr>
          </w:p>
          <w:p w14:paraId="1436AA42" w14:textId="77777777" w:rsidR="00A067B5" w:rsidRDefault="00A067B5" w:rsidP="00CD3669">
            <w:pPr>
              <w:jc w:val="center"/>
              <w:rPr>
                <w:b w:val="0"/>
                <w:bCs w:val="0"/>
                <w:sz w:val="20"/>
                <w:szCs w:val="20"/>
              </w:rPr>
            </w:pPr>
            <w:r>
              <w:rPr>
                <w:sz w:val="20"/>
                <w:szCs w:val="20"/>
              </w:rPr>
              <w:t>07-11-2024 – Thursday 11:59 PM - Deadline to upload the project code submission by all students in Google Class.</w:t>
            </w:r>
          </w:p>
          <w:p w14:paraId="59673807" w14:textId="77777777" w:rsidR="00A067B5" w:rsidRPr="00293FE3" w:rsidRDefault="00A067B5" w:rsidP="00A067B5">
            <w:pPr>
              <w:rPr>
                <w:sz w:val="20"/>
                <w:szCs w:val="20"/>
              </w:rPr>
            </w:pPr>
          </w:p>
        </w:tc>
      </w:tr>
    </w:tbl>
    <w:p w14:paraId="1E65EFC9" w14:textId="77777777" w:rsidR="00A067B5" w:rsidRPr="00A067B5" w:rsidRDefault="00A067B5" w:rsidP="00A067B5"/>
    <w:p w14:paraId="63D6A4C4" w14:textId="62A181BF" w:rsidR="00832086" w:rsidRPr="00293FE3" w:rsidRDefault="00832086" w:rsidP="00832086">
      <w:pPr>
        <w:rPr>
          <w:b/>
          <w:bCs/>
        </w:rPr>
      </w:pPr>
      <w:r>
        <w:rPr>
          <w:b/>
          <w:bCs/>
        </w:rPr>
        <w:t xml:space="preserve">Guest </w:t>
      </w:r>
      <w:r w:rsidRPr="00293FE3">
        <w:rPr>
          <w:b/>
          <w:bCs/>
        </w:rPr>
        <w:t>Lectur</w:t>
      </w:r>
      <w:r w:rsidR="009300C3">
        <w:rPr>
          <w:b/>
          <w:bCs/>
        </w:rPr>
        <w:t>e</w:t>
      </w:r>
      <w:r w:rsidRPr="00293FE3">
        <w:rPr>
          <w:b/>
          <w:bCs/>
        </w:rPr>
        <w:t xml:space="preserve"> Timings:</w:t>
      </w:r>
    </w:p>
    <w:p w14:paraId="3C7BEF6F" w14:textId="77777777" w:rsidR="00832086" w:rsidRDefault="00832086" w:rsidP="00832086">
      <w:r>
        <w:t>Saturdays: 10:30 AM IST – 12:00 Noon IST</w:t>
      </w:r>
    </w:p>
    <w:p w14:paraId="799D554E" w14:textId="77777777" w:rsidR="00832086" w:rsidRDefault="00832086" w:rsidP="00832086">
      <w:r>
        <w:t>Sundays: 10:30 AM IST – 12:00 Noon IST</w:t>
      </w:r>
    </w:p>
    <w:p w14:paraId="6BA167F0" w14:textId="195263EB" w:rsidR="009B2C26" w:rsidRPr="00327439" w:rsidRDefault="009B2C26" w:rsidP="00832086">
      <w:r>
        <w:t>Mondays: 6:30 PM IST – 8:00 PM IST</w:t>
      </w:r>
    </w:p>
    <w:p w14:paraId="71C90B88" w14:textId="77777777" w:rsidR="00474E97" w:rsidRDefault="00474E97" w:rsidP="00474E97">
      <w:pPr>
        <w:pStyle w:val="Heading1"/>
      </w:pPr>
      <w:r>
        <w:t>Development Environment</w:t>
      </w:r>
    </w:p>
    <w:p w14:paraId="48CC5226" w14:textId="77777777" w:rsidR="00474E97" w:rsidRDefault="00474E97" w:rsidP="00474E97">
      <w:pPr>
        <w:pStyle w:val="ListParagraph"/>
        <w:numPr>
          <w:ilvl w:val="0"/>
          <w:numId w:val="4"/>
        </w:numPr>
      </w:pPr>
      <w:r>
        <w:t>Computing Language – Python</w:t>
      </w:r>
    </w:p>
    <w:p w14:paraId="61784B4D" w14:textId="77777777" w:rsidR="00474E97" w:rsidRDefault="00474E97" w:rsidP="00474E97">
      <w:pPr>
        <w:pStyle w:val="ListParagraph"/>
        <w:numPr>
          <w:ilvl w:val="0"/>
          <w:numId w:val="4"/>
        </w:numPr>
      </w:pPr>
      <w:r>
        <w:t>IDE – Visual Studio Code with Jupyter Notebook</w:t>
      </w:r>
    </w:p>
    <w:p w14:paraId="61B08783" w14:textId="77777777" w:rsidR="00474E97" w:rsidRDefault="00474E97" w:rsidP="00474E97">
      <w:pPr>
        <w:pStyle w:val="Heading1"/>
      </w:pPr>
      <w:r>
        <w:t>Instructor</w:t>
      </w:r>
    </w:p>
    <w:tbl>
      <w:tblPr>
        <w:tblStyle w:val="GridTable4-Accent2"/>
        <w:tblW w:w="0" w:type="auto"/>
        <w:tblLook w:val="04A0" w:firstRow="1" w:lastRow="0" w:firstColumn="1" w:lastColumn="0" w:noHBand="0" w:noVBand="1"/>
      </w:tblPr>
      <w:tblGrid>
        <w:gridCol w:w="5214"/>
        <w:gridCol w:w="5215"/>
      </w:tblGrid>
      <w:tr w:rsidR="00474E97" w:rsidRPr="003017DA" w14:paraId="0A73847D" w14:textId="77777777" w:rsidTr="008B5F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29" w:type="dxa"/>
            <w:gridSpan w:val="2"/>
          </w:tcPr>
          <w:p w14:paraId="4C4B93D7" w14:textId="77777777" w:rsidR="00474E97" w:rsidRPr="003017DA" w:rsidRDefault="00474E97" w:rsidP="008B5FFB">
            <w:pPr>
              <w:rPr>
                <w:sz w:val="28"/>
                <w:szCs w:val="24"/>
              </w:rPr>
            </w:pPr>
            <w:r w:rsidRPr="003017DA">
              <w:rPr>
                <w:sz w:val="28"/>
                <w:szCs w:val="24"/>
              </w:rPr>
              <w:t>Instructor</w:t>
            </w:r>
          </w:p>
        </w:tc>
      </w:tr>
      <w:tr w:rsidR="00474E97" w14:paraId="3B940FAA" w14:textId="77777777" w:rsidTr="008B5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4" w:type="dxa"/>
          </w:tcPr>
          <w:p w14:paraId="073E9F49" w14:textId="77777777" w:rsidR="00767970" w:rsidRDefault="00474E97" w:rsidP="008B5FFB">
            <w:r w:rsidRPr="003017DA">
              <w:rPr>
                <w:b w:val="0"/>
                <w:bCs w:val="0"/>
              </w:rPr>
              <w:lastRenderedPageBreak/>
              <w:t>Venkateswar Reddy Melachervu</w:t>
            </w:r>
            <w:r>
              <w:rPr>
                <w:b w:val="0"/>
                <w:bCs w:val="0"/>
              </w:rPr>
              <w:t xml:space="preserve"> </w:t>
            </w:r>
          </w:p>
          <w:p w14:paraId="0CAE59AC" w14:textId="1515FAAE" w:rsidR="00474E97" w:rsidRPr="003017DA" w:rsidRDefault="00474E97" w:rsidP="008B5FFB">
            <w:pPr>
              <w:rPr>
                <w:b w:val="0"/>
                <w:bCs w:val="0"/>
              </w:rPr>
            </w:pPr>
            <w:r>
              <w:rPr>
                <w:b w:val="0"/>
                <w:bCs w:val="0"/>
              </w:rPr>
              <w:t>(alumnus of GPREC, ECE Class of ’92)</w:t>
            </w:r>
          </w:p>
          <w:p w14:paraId="17B2E00C" w14:textId="77777777" w:rsidR="00474E97" w:rsidRPr="003017DA" w:rsidRDefault="00474E97" w:rsidP="008B5FFB">
            <w:pPr>
              <w:rPr>
                <w:b w:val="0"/>
                <w:bCs w:val="0"/>
              </w:rPr>
            </w:pPr>
            <w:r w:rsidRPr="003017DA">
              <w:rPr>
                <w:b w:val="0"/>
                <w:bCs w:val="0"/>
              </w:rPr>
              <w:t xml:space="preserve">CTO, </w:t>
            </w:r>
            <w:r>
              <w:rPr>
                <w:b w:val="0"/>
                <w:bCs w:val="0"/>
              </w:rPr>
              <w:t>Brillium Technologies</w:t>
            </w:r>
            <w:r w:rsidRPr="003017DA">
              <w:rPr>
                <w:b w:val="0"/>
                <w:bCs w:val="0"/>
              </w:rPr>
              <w:t>, Bengaluru</w:t>
            </w:r>
          </w:p>
          <w:p w14:paraId="4449E78E" w14:textId="77777777" w:rsidR="00474E97" w:rsidRDefault="00474E97" w:rsidP="008B5FFB">
            <w:r w:rsidRPr="003017DA">
              <w:rPr>
                <w:b w:val="0"/>
                <w:bCs w:val="0"/>
              </w:rPr>
              <w:t xml:space="preserve">Email: </w:t>
            </w:r>
            <w:r>
              <w:t xml:space="preserve">venkat.reddy.gf@gprec.ac.in </w:t>
            </w:r>
          </w:p>
          <w:p w14:paraId="6244F917" w14:textId="7C538263" w:rsidR="00474E97" w:rsidRPr="003017DA" w:rsidRDefault="00474E97" w:rsidP="008B5FFB">
            <w:pPr>
              <w:rPr>
                <w:b w:val="0"/>
                <w:bCs w:val="0"/>
              </w:rPr>
            </w:pPr>
            <w:r>
              <w:rPr>
                <w:b w:val="0"/>
                <w:bCs w:val="0"/>
              </w:rPr>
              <w:t xml:space="preserve">Profile: </w:t>
            </w:r>
            <w:hyperlink r:id="rId14" w:history="1">
              <w:r w:rsidRPr="001B290E">
                <w:rPr>
                  <w:rStyle w:val="Hyperlink"/>
                  <w:b w:val="0"/>
                  <w:bCs w:val="0"/>
                </w:rPr>
                <w:t>LinkedIn</w:t>
              </w:r>
            </w:hyperlink>
          </w:p>
        </w:tc>
        <w:tc>
          <w:tcPr>
            <w:tcW w:w="5215" w:type="dxa"/>
          </w:tcPr>
          <w:p w14:paraId="0B14E4A4" w14:textId="77777777" w:rsidR="00474E97" w:rsidRPr="003017DA" w:rsidRDefault="00474E97" w:rsidP="008B5FFB">
            <w:pPr>
              <w:cnfStyle w:val="000000100000" w:firstRow="0" w:lastRow="0" w:firstColumn="0" w:lastColumn="0" w:oddVBand="0" w:evenVBand="0" w:oddHBand="1" w:evenHBand="0" w:firstRowFirstColumn="0" w:firstRowLastColumn="0" w:lastRowFirstColumn="0" w:lastRowLastColumn="0"/>
            </w:pPr>
            <w:r w:rsidRPr="003017DA">
              <w:t>Visiting Faculty</w:t>
            </w:r>
          </w:p>
        </w:tc>
      </w:tr>
    </w:tbl>
    <w:p w14:paraId="05201FBA" w14:textId="38B6AA54" w:rsidR="000006D2" w:rsidRDefault="000006D2" w:rsidP="000006D2">
      <w:pPr>
        <w:pStyle w:val="Heading1"/>
      </w:pPr>
      <w:r>
        <w:t>Coordination</w:t>
      </w:r>
    </w:p>
    <w:p w14:paraId="3AAA2F14" w14:textId="2DDCDAA6" w:rsidR="00961174" w:rsidRDefault="00862A4F" w:rsidP="000006D2">
      <w:r>
        <w:t xml:space="preserve">All the activities of this programme – lecture venues, weekly projects details announcements, general announcements, changes in lecture timings, etc. will be coordinated by </w:t>
      </w:r>
      <w:r w:rsidR="007E2936">
        <w:t xml:space="preserve">CSM faculty member Sri </w:t>
      </w:r>
      <w:proofErr w:type="gramStart"/>
      <w:r w:rsidR="007E2936">
        <w:t>V.Suresh</w:t>
      </w:r>
      <w:proofErr w:type="gramEnd"/>
      <w:r w:rsidR="007E2936">
        <w:t xml:space="preserve">. </w:t>
      </w:r>
    </w:p>
    <w:p w14:paraId="6B0CBE90" w14:textId="77777777" w:rsidR="003042AD" w:rsidRDefault="003042AD" w:rsidP="000006D2"/>
    <w:p w14:paraId="399FD639" w14:textId="77777777" w:rsidR="00160059" w:rsidRDefault="00160059" w:rsidP="000006D2">
      <w:r>
        <w:t>Channels of Communication and Announcements</w:t>
      </w:r>
    </w:p>
    <w:p w14:paraId="6EBC7B04" w14:textId="77777777" w:rsidR="00160059" w:rsidRDefault="007E2936" w:rsidP="00160059">
      <w:pPr>
        <w:pStyle w:val="ListParagraph"/>
        <w:numPr>
          <w:ilvl w:val="0"/>
          <w:numId w:val="6"/>
        </w:numPr>
      </w:pPr>
      <w:r>
        <w:t>Google Classroom</w:t>
      </w:r>
    </w:p>
    <w:p w14:paraId="37CD0B4C" w14:textId="11BB9AA2" w:rsidR="00160059" w:rsidRDefault="00160059" w:rsidP="00160059">
      <w:pPr>
        <w:pStyle w:val="ListParagraph"/>
        <w:numPr>
          <w:ilvl w:val="0"/>
          <w:numId w:val="6"/>
        </w:numPr>
      </w:pPr>
      <w:r>
        <w:t>W</w:t>
      </w:r>
      <w:r w:rsidR="007E2936">
        <w:t xml:space="preserve">hatsapp group </w:t>
      </w:r>
      <w:r>
        <w:rPr>
          <w:b/>
          <w:bCs/>
        </w:rPr>
        <w:t xml:space="preserve">- </w:t>
      </w:r>
      <w:r w:rsidR="007E2936" w:rsidRPr="00160059">
        <w:rPr>
          <w:b/>
          <w:bCs/>
        </w:rPr>
        <w:t>Applied AI &amp; ML Industry Projects Lab</w:t>
      </w:r>
    </w:p>
    <w:p w14:paraId="2EAE94C8" w14:textId="0B6DE374" w:rsidR="007E2936" w:rsidRDefault="00160059" w:rsidP="00160059">
      <w:pPr>
        <w:pStyle w:val="ListParagraph"/>
        <w:numPr>
          <w:ilvl w:val="0"/>
          <w:numId w:val="6"/>
        </w:numPr>
      </w:pPr>
      <w:r>
        <w:t>Emails (Strictly GPREC email addresses only)</w:t>
      </w:r>
    </w:p>
    <w:p w14:paraId="3BBCFCB9" w14:textId="77777777" w:rsidR="00474E97" w:rsidRDefault="00474E97" w:rsidP="00474E97">
      <w:pPr>
        <w:pStyle w:val="ListParagraph"/>
      </w:pPr>
    </w:p>
    <w:tbl>
      <w:tblPr>
        <w:tblStyle w:val="GridTable4-Accent2"/>
        <w:tblW w:w="0" w:type="auto"/>
        <w:tblLook w:val="04A0" w:firstRow="1" w:lastRow="0" w:firstColumn="1" w:lastColumn="0" w:noHBand="0" w:noVBand="1"/>
      </w:tblPr>
      <w:tblGrid>
        <w:gridCol w:w="5214"/>
        <w:gridCol w:w="5215"/>
      </w:tblGrid>
      <w:tr w:rsidR="00474E97" w:rsidRPr="003017DA" w14:paraId="0C627A53" w14:textId="77777777" w:rsidTr="008B5F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29" w:type="dxa"/>
            <w:gridSpan w:val="2"/>
          </w:tcPr>
          <w:p w14:paraId="1CC9FFAE" w14:textId="77777777" w:rsidR="00474E97" w:rsidRPr="003017DA" w:rsidRDefault="00474E97" w:rsidP="008B5FFB">
            <w:pPr>
              <w:rPr>
                <w:sz w:val="28"/>
                <w:szCs w:val="24"/>
              </w:rPr>
            </w:pPr>
            <w:r>
              <w:rPr>
                <w:sz w:val="28"/>
                <w:szCs w:val="24"/>
              </w:rPr>
              <w:t>Programme Coordinator</w:t>
            </w:r>
          </w:p>
        </w:tc>
      </w:tr>
      <w:tr w:rsidR="00474E97" w14:paraId="22AD2B4E" w14:textId="77777777" w:rsidTr="008B5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4" w:type="dxa"/>
          </w:tcPr>
          <w:p w14:paraId="38FB79E6" w14:textId="77777777" w:rsidR="00474E97" w:rsidRDefault="00474E97" w:rsidP="008B5FFB">
            <w:r>
              <w:rPr>
                <w:b w:val="0"/>
                <w:bCs w:val="0"/>
              </w:rPr>
              <w:t xml:space="preserve">Prof. </w:t>
            </w:r>
            <w:proofErr w:type="gramStart"/>
            <w:r>
              <w:rPr>
                <w:b w:val="0"/>
                <w:bCs w:val="0"/>
              </w:rPr>
              <w:t>V.Suresh</w:t>
            </w:r>
            <w:proofErr w:type="gramEnd"/>
          </w:p>
          <w:p w14:paraId="22804BCA" w14:textId="77777777" w:rsidR="00474E97" w:rsidRPr="003017DA" w:rsidRDefault="00474E97" w:rsidP="008B5FFB">
            <w:pPr>
              <w:rPr>
                <w:b w:val="0"/>
                <w:bCs w:val="0"/>
              </w:rPr>
            </w:pPr>
            <w:r w:rsidRPr="00503BC1">
              <w:rPr>
                <w:b w:val="0"/>
                <w:bCs w:val="0"/>
              </w:rPr>
              <w:t xml:space="preserve">Email: </w:t>
            </w:r>
            <w:r w:rsidRPr="00503BC1">
              <w:t>vsuresh.ecs@gprec.ac.in</w:t>
            </w:r>
          </w:p>
        </w:tc>
        <w:tc>
          <w:tcPr>
            <w:tcW w:w="5215" w:type="dxa"/>
          </w:tcPr>
          <w:p w14:paraId="2EE8590E" w14:textId="77777777" w:rsidR="00474E97" w:rsidRPr="003017DA" w:rsidRDefault="00474E97" w:rsidP="008B5FFB">
            <w:pPr>
              <w:cnfStyle w:val="000000100000" w:firstRow="0" w:lastRow="0" w:firstColumn="0" w:lastColumn="0" w:oddVBand="0" w:evenVBand="0" w:oddHBand="1" w:evenHBand="0" w:firstRowFirstColumn="0" w:firstRowLastColumn="0" w:lastRowFirstColumn="0" w:lastRowLastColumn="0"/>
            </w:pPr>
            <w:r w:rsidRPr="00503BC1">
              <w:t>Facul</w:t>
            </w:r>
            <w:r>
              <w:t>t</w:t>
            </w:r>
            <w:r w:rsidRPr="00503BC1">
              <w:t>y Member, CSM</w:t>
            </w:r>
          </w:p>
        </w:tc>
      </w:tr>
    </w:tbl>
    <w:p w14:paraId="7538F522" w14:textId="77777777" w:rsidR="00474E97" w:rsidRDefault="00474E97" w:rsidP="00474E97">
      <w:pPr>
        <w:pStyle w:val="Heading1"/>
      </w:pPr>
      <w:r>
        <w:t>Reference Books</w:t>
      </w:r>
    </w:p>
    <w:p w14:paraId="25210B3F" w14:textId="7E826F0B" w:rsidR="00474E97" w:rsidRDefault="00474E97" w:rsidP="00474E97">
      <w:pPr>
        <w:numPr>
          <w:ilvl w:val="0"/>
          <w:numId w:val="1"/>
        </w:numPr>
        <w:rPr>
          <w:lang w:val="en-IN"/>
        </w:rPr>
      </w:pPr>
      <w:r w:rsidRPr="007521E6">
        <w:rPr>
          <w:lang w:val="en-IN"/>
        </w:rPr>
        <w:t>Pattern Recognition and Machine Learning</w:t>
      </w:r>
      <w:r>
        <w:rPr>
          <w:lang w:val="en-IN"/>
        </w:rPr>
        <w:t xml:space="preserve"> by Chris Bishop, 2006 – </w:t>
      </w:r>
      <w:hyperlink r:id="rId15" w:history="1">
        <w:r w:rsidRPr="007521E6">
          <w:rPr>
            <w:rStyle w:val="Hyperlink"/>
            <w:lang w:val="en-IN"/>
          </w:rPr>
          <w:t>PDF Link</w:t>
        </w:r>
      </w:hyperlink>
    </w:p>
    <w:p w14:paraId="7FB926F5" w14:textId="2894B6D1" w:rsidR="00474E97" w:rsidRPr="00EA1404" w:rsidRDefault="00474E97" w:rsidP="00474E97">
      <w:pPr>
        <w:numPr>
          <w:ilvl w:val="0"/>
          <w:numId w:val="1"/>
        </w:numPr>
        <w:rPr>
          <w:lang w:val="en-IN"/>
        </w:rPr>
      </w:pPr>
      <w:r>
        <w:rPr>
          <w:lang w:val="en-IN"/>
        </w:rPr>
        <w:t xml:space="preserve">Machine Learning using Python by Manaranjan Pradhan and U Dinesh Kumar, Wiley 2019 – </w:t>
      </w:r>
      <w:hyperlink r:id="rId16" w:history="1">
        <w:r w:rsidRPr="00F90C16">
          <w:rPr>
            <w:rStyle w:val="Hyperlink"/>
            <w:lang w:val="en-IN"/>
          </w:rPr>
          <w:t>PDF Link</w:t>
        </w:r>
      </w:hyperlink>
    </w:p>
    <w:p w14:paraId="7A60ABEB" w14:textId="2461270B" w:rsidR="00327439" w:rsidRDefault="00327439" w:rsidP="00327439">
      <w:pPr>
        <w:pStyle w:val="Heading1"/>
      </w:pPr>
      <w:r>
        <w:t>Polic</w:t>
      </w:r>
      <w:r w:rsidR="005232FF">
        <w:t>ies</w:t>
      </w:r>
    </w:p>
    <w:p w14:paraId="701ED80A" w14:textId="39482F10" w:rsidR="005232FF" w:rsidRPr="00EA1404" w:rsidRDefault="005232FF">
      <w:pPr>
        <w:numPr>
          <w:ilvl w:val="0"/>
          <w:numId w:val="2"/>
        </w:numPr>
        <w:rPr>
          <w:lang w:val="en-IN"/>
        </w:rPr>
      </w:pPr>
      <w:r w:rsidRPr="00EA1404">
        <w:rPr>
          <w:b/>
          <w:bCs/>
          <w:lang w:val="en-IN"/>
        </w:rPr>
        <w:t>Attendance:</w:t>
      </w:r>
      <w:r w:rsidRPr="00EA1404">
        <w:rPr>
          <w:lang w:val="en-IN"/>
        </w:rPr>
        <w:t xml:space="preserve"> </w:t>
      </w:r>
      <w:r w:rsidR="005C53EE">
        <w:rPr>
          <w:lang w:val="en-IN"/>
        </w:rPr>
        <w:t>All sessions are expected to be attended by all the enrolled students. In case of inability to attend, prior information is expected to be provided by the student to the coordinator with a copy to the visiting faculty</w:t>
      </w:r>
    </w:p>
    <w:p w14:paraId="6A52ED0B" w14:textId="6EB36D2B" w:rsidR="005232FF" w:rsidRPr="00EA1404" w:rsidRDefault="005C53EE">
      <w:pPr>
        <w:numPr>
          <w:ilvl w:val="0"/>
          <w:numId w:val="2"/>
        </w:numPr>
        <w:rPr>
          <w:lang w:val="en-IN"/>
        </w:rPr>
      </w:pPr>
      <w:r>
        <w:rPr>
          <w:b/>
          <w:bCs/>
          <w:lang w:val="en-IN"/>
        </w:rPr>
        <w:t xml:space="preserve">Project Submissions: </w:t>
      </w:r>
      <w:r>
        <w:rPr>
          <w:lang w:val="en-IN"/>
        </w:rPr>
        <w:t>Duly completed projects (Jupyter NB file and a PDF of the Jupyter NB file) are expected to be submitted through google class prior to the deadline. In case of inability to complete due various unforeseen circumstance, students are expected to seek extension for the submission deadline.</w:t>
      </w:r>
    </w:p>
    <w:p w14:paraId="0A5CB11E" w14:textId="3CA73C6F" w:rsidR="005232FF" w:rsidRPr="00EA1404" w:rsidRDefault="005232FF">
      <w:pPr>
        <w:numPr>
          <w:ilvl w:val="0"/>
          <w:numId w:val="2"/>
        </w:numPr>
        <w:rPr>
          <w:lang w:val="en-IN"/>
        </w:rPr>
      </w:pPr>
      <w:r w:rsidRPr="00EA1404">
        <w:rPr>
          <w:b/>
          <w:bCs/>
          <w:lang w:val="en-IN"/>
        </w:rPr>
        <w:t>Academic Integrity:</w:t>
      </w:r>
      <w:r w:rsidRPr="00EA1404">
        <w:rPr>
          <w:lang w:val="en-IN"/>
        </w:rPr>
        <w:t xml:space="preserve"> </w:t>
      </w:r>
      <w:r w:rsidR="00363371" w:rsidRPr="00363371">
        <w:t>Students are expected to uphold the highest standards of academic integrity in all assignments for the Applied AI &amp; ML Industry Projects Lab</w:t>
      </w:r>
      <w:r w:rsidR="00363371">
        <w:t xml:space="preserve">. </w:t>
      </w:r>
      <w:r w:rsidR="00363371" w:rsidRPr="00363371">
        <w:t>Each assignment must be the student's own work, and all sources and collaborators must be properly</w:t>
      </w:r>
      <w:r w:rsidR="00363371">
        <w:t xml:space="preserve"> </w:t>
      </w:r>
      <w:r w:rsidR="00363371" w:rsidRPr="00363371">
        <w:t>acknowledged.</w:t>
      </w:r>
      <w:r w:rsidR="00363371">
        <w:t xml:space="preserve"> </w:t>
      </w:r>
      <w:r w:rsidR="00363371" w:rsidRPr="00363371">
        <w:t xml:space="preserve">By submitting their </w:t>
      </w:r>
      <w:r w:rsidR="00363371">
        <w:t>completed project source code</w:t>
      </w:r>
      <w:r w:rsidR="00363371" w:rsidRPr="00363371">
        <w:t>, students confirm that they have adhered to this integrity policy and completed their work in an honest and ethical manner.</w:t>
      </w:r>
    </w:p>
    <w:p w14:paraId="75A4E7C2" w14:textId="45CBC779" w:rsidR="00EA1404" w:rsidRPr="00EA1404" w:rsidRDefault="00EA1404" w:rsidP="005232FF">
      <w:pPr>
        <w:pStyle w:val="Heading1"/>
        <w:rPr>
          <w:lang w:val="en-IN"/>
        </w:rPr>
      </w:pPr>
      <w:r w:rsidRPr="00EA1404">
        <w:rPr>
          <w:lang w:val="en-IN"/>
        </w:rPr>
        <w:t>Additional Information</w:t>
      </w:r>
    </w:p>
    <w:p w14:paraId="45D87758" w14:textId="53332C6D" w:rsidR="005232FF" w:rsidRDefault="005232FF" w:rsidP="00EA1404">
      <w:r w:rsidRPr="005232FF">
        <w:t xml:space="preserve">For students interested in engaging with special projects </w:t>
      </w:r>
      <w:r w:rsidR="00160059">
        <w:t>in the field of Gen AI,</w:t>
      </w:r>
      <w:r w:rsidRPr="005232FF">
        <w:t xml:space="preserve"> please reach out to the visiting faculty at </w:t>
      </w:r>
      <w:hyperlink r:id="rId17" w:history="1">
        <w:r w:rsidR="00160059" w:rsidRPr="00433E0A">
          <w:rPr>
            <w:rStyle w:val="Hyperlink"/>
            <w:b/>
            <w:bCs/>
          </w:rPr>
          <w:t>venkat@brillium.in</w:t>
        </w:r>
      </w:hyperlink>
      <w:r w:rsidR="00160059">
        <w:t xml:space="preserve"> </w:t>
      </w:r>
      <w:r w:rsidRPr="005232FF">
        <w:t>for further details and opportunities.</w:t>
      </w:r>
    </w:p>
    <w:p w14:paraId="2CF7BB34" w14:textId="1C6738BF" w:rsidR="00EA1404" w:rsidRPr="00EA1404" w:rsidRDefault="00EA1404" w:rsidP="005232FF">
      <w:pPr>
        <w:pStyle w:val="Heading1"/>
        <w:rPr>
          <w:lang w:val="en-IN"/>
        </w:rPr>
      </w:pPr>
      <w:r w:rsidRPr="00EA1404">
        <w:rPr>
          <w:lang w:val="en-IN"/>
        </w:rPr>
        <w:t>Contact Information</w:t>
      </w:r>
    </w:p>
    <w:p w14:paraId="36D595C1" w14:textId="5D40B4E0" w:rsidR="00EA1404" w:rsidRPr="00EA1404" w:rsidRDefault="00EA1404" w:rsidP="00EA1404">
      <w:pPr>
        <w:rPr>
          <w:lang w:val="en-IN"/>
        </w:rPr>
      </w:pPr>
      <w:r w:rsidRPr="00EA1404">
        <w:rPr>
          <w:lang w:val="en-IN"/>
        </w:rPr>
        <w:t>For any questions or concerns</w:t>
      </w:r>
      <w:r w:rsidR="00503BC1">
        <w:rPr>
          <w:lang w:val="en-IN"/>
        </w:rPr>
        <w:t xml:space="preserve"> or further details</w:t>
      </w:r>
      <w:r w:rsidR="00160059">
        <w:rPr>
          <w:lang w:val="en-IN"/>
        </w:rPr>
        <w:t xml:space="preserve"> on this programme</w:t>
      </w:r>
      <w:r w:rsidRPr="00EA1404">
        <w:rPr>
          <w:lang w:val="en-IN"/>
        </w:rPr>
        <w:t>, please contact</w:t>
      </w:r>
      <w:r w:rsidR="00503BC1">
        <w:rPr>
          <w:b/>
          <w:bCs/>
          <w:lang w:val="en-IN"/>
        </w:rPr>
        <w:t xml:space="preserve"> Program Coordinator</w:t>
      </w:r>
      <w:r w:rsidRPr="00EA1404">
        <w:rPr>
          <w:b/>
          <w:bCs/>
          <w:lang w:val="en-IN"/>
        </w:rPr>
        <w:t xml:space="preserve"> </w:t>
      </w:r>
      <w:r w:rsidRPr="00EA1404">
        <w:rPr>
          <w:lang w:val="en-IN"/>
        </w:rPr>
        <w:t>during office hours or via email.</w:t>
      </w:r>
    </w:p>
    <w:p w14:paraId="2E7E6574" w14:textId="77777777" w:rsidR="00CB32AF" w:rsidRPr="00CB32AF" w:rsidRDefault="00CB32AF" w:rsidP="00CB32AF"/>
    <w:p w14:paraId="78C99C69" w14:textId="0E01AC82" w:rsidR="00537D51" w:rsidRPr="007521E6" w:rsidRDefault="00537D51" w:rsidP="00963464">
      <w:pPr>
        <w:jc w:val="center"/>
        <w:rPr>
          <w:sz w:val="14"/>
          <w:szCs w:val="12"/>
        </w:rPr>
      </w:pPr>
      <w:r w:rsidRPr="007521E6">
        <w:rPr>
          <w:sz w:val="14"/>
          <w:szCs w:val="12"/>
        </w:rPr>
        <w:t>------------------------------------------------- End of the Document</w:t>
      </w:r>
      <w:r w:rsidR="00EA1D77" w:rsidRPr="007521E6">
        <w:rPr>
          <w:sz w:val="14"/>
          <w:szCs w:val="12"/>
        </w:rPr>
        <w:t>------------------------------------------------</w:t>
      </w:r>
    </w:p>
    <w:sectPr w:rsidR="00537D51" w:rsidRPr="007521E6" w:rsidSect="00CE5F05">
      <w:headerReference w:type="default" r:id="rId18"/>
      <w:footerReference w:type="default" r:id="rId19"/>
      <w:pgSz w:w="11906" w:h="16838" w:code="9"/>
      <w:pgMar w:top="1134" w:right="758" w:bottom="1135" w:left="709" w:header="720" w:footer="8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0636DF" w14:textId="77777777" w:rsidR="00E327EB" w:rsidRDefault="00E327EB" w:rsidP="003A3322">
      <w:r>
        <w:separator/>
      </w:r>
    </w:p>
  </w:endnote>
  <w:endnote w:type="continuationSeparator" w:id="0">
    <w:p w14:paraId="469C7BDB" w14:textId="77777777" w:rsidR="00E327EB" w:rsidRDefault="00E327EB" w:rsidP="003A3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strangelo Edessa">
    <w:panose1 w:val="00000000000000000000"/>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F8BC1" w14:textId="6C6EF08C" w:rsidR="003A3322" w:rsidRPr="003A3322" w:rsidRDefault="003A3322" w:rsidP="003A3322">
    <w:pPr>
      <w:pStyle w:val="Footer"/>
    </w:pPr>
    <w:r w:rsidRPr="003A3322">
      <w:rPr>
        <w:rFonts w:eastAsia="Times New Roman" w:cs="Times New Roman"/>
        <w:noProof/>
        <w:color w:val="E36C0A"/>
        <w:sz w:val="16"/>
        <w:szCs w:val="24"/>
        <w:lang w:val="en-IN" w:eastAsia="en-IN" w:bidi="hi-IN"/>
      </w:rPr>
      <mc:AlternateContent>
        <mc:Choice Requires="wpg">
          <w:drawing>
            <wp:anchor distT="0" distB="0" distL="114300" distR="114300" simplePos="0" relativeHeight="251667456" behindDoc="0" locked="0" layoutInCell="1" allowOverlap="1" wp14:anchorId="3D971B1A" wp14:editId="14D99EFA">
              <wp:simplePos x="0" y="0"/>
              <wp:positionH relativeFrom="column">
                <wp:posOffset>6823075</wp:posOffset>
              </wp:positionH>
              <wp:positionV relativeFrom="paragraph">
                <wp:posOffset>-3548868</wp:posOffset>
              </wp:positionV>
              <wp:extent cx="291465" cy="4153535"/>
              <wp:effectExtent l="0" t="0" r="0" b="0"/>
              <wp:wrapNone/>
              <wp:docPr id="4" name="Group 4"/>
              <wp:cNvGraphicFramePr/>
              <a:graphic xmlns:a="http://schemas.openxmlformats.org/drawingml/2006/main">
                <a:graphicData uri="http://schemas.microsoft.com/office/word/2010/wordprocessingGroup">
                  <wpg:wgp>
                    <wpg:cNvGrpSpPr/>
                    <wpg:grpSpPr>
                      <a:xfrm>
                        <a:off x="0" y="0"/>
                        <a:ext cx="291465" cy="4153535"/>
                        <a:chOff x="0" y="0"/>
                        <a:chExt cx="291465" cy="4153722"/>
                      </a:xfrm>
                    </wpg:grpSpPr>
                    <wpg:grpSp>
                      <wpg:cNvPr id="15" name="Group 15"/>
                      <wpg:cNvGrpSpPr>
                        <a:grpSpLocks/>
                      </wpg:cNvGrpSpPr>
                      <wpg:grpSpPr bwMode="auto">
                        <a:xfrm rot="5400000">
                          <a:off x="-6394" y="3887799"/>
                          <a:ext cx="297895" cy="233951"/>
                          <a:chOff x="10217" y="9410"/>
                          <a:chExt cx="1566" cy="590"/>
                        </a:xfrm>
                        <a:solidFill>
                          <a:srgbClr val="1116E9"/>
                        </a:solidFill>
                      </wpg:grpSpPr>
                      <wps:wsp>
                        <wps:cNvPr id="17" name="AutoShape 8"/>
                        <wps:cNvSpPr>
                          <a:spLocks noChangeArrowheads="1"/>
                        </wps:cNvSpPr>
                        <wps:spPr bwMode="auto">
                          <a:xfrm>
                            <a:off x="11101" y="9410"/>
                            <a:ext cx="682" cy="590"/>
                          </a:xfrm>
                          <a:prstGeom prst="chevron">
                            <a:avLst>
                              <a:gd name="adj" fmla="val 76506"/>
                            </a:avLst>
                          </a:prstGeom>
                          <a:solidFill>
                            <a:srgbClr val="F79646">
                              <a:lumMod val="75000"/>
                            </a:srgbClr>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bodyPr rot="0" vert="horz" wrap="square" lIns="91440" tIns="45720" rIns="91440" bIns="45720" anchor="t" anchorCtr="0" upright="1">
                          <a:noAutofit/>
                        </wps:bodyPr>
                      </wps:wsp>
                      <wps:wsp>
                        <wps:cNvPr id="18" name="AutoShape 9"/>
                        <wps:cNvSpPr>
                          <a:spLocks noChangeArrowheads="1"/>
                        </wps:cNvSpPr>
                        <wps:spPr bwMode="auto">
                          <a:xfrm>
                            <a:off x="10659" y="9410"/>
                            <a:ext cx="682" cy="590"/>
                          </a:xfrm>
                          <a:prstGeom prst="chevron">
                            <a:avLst>
                              <a:gd name="adj" fmla="val 76506"/>
                            </a:avLst>
                          </a:prstGeom>
                          <a:solidFill>
                            <a:srgbClr val="F79646">
                              <a:lumMod val="75000"/>
                            </a:srgbClr>
                          </a:solidFill>
                          <a:ln w="9525">
                            <a:noFill/>
                            <a:miter lim="800000"/>
                            <a:headEnd/>
                            <a:tailEnd/>
                          </a:ln>
                        </wps:spPr>
                        <wps:bodyPr rot="0" vert="horz" wrap="square" lIns="91440" tIns="45720" rIns="91440" bIns="45720" anchor="t" anchorCtr="0" upright="1">
                          <a:noAutofit/>
                        </wps:bodyPr>
                      </wps:wsp>
                      <wps:wsp>
                        <wps:cNvPr id="19" name="AutoShape 10"/>
                        <wps:cNvSpPr>
                          <a:spLocks noChangeArrowheads="1"/>
                        </wps:cNvSpPr>
                        <wps:spPr bwMode="auto">
                          <a:xfrm>
                            <a:off x="10217" y="9410"/>
                            <a:ext cx="682" cy="590"/>
                          </a:xfrm>
                          <a:prstGeom prst="chevron">
                            <a:avLst>
                              <a:gd name="adj" fmla="val 76506"/>
                            </a:avLst>
                          </a:prstGeom>
                          <a:solidFill>
                            <a:srgbClr val="F79646">
                              <a:lumMod val="75000"/>
                            </a:srgbClr>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bodyPr rot="0" vert="horz" wrap="square" lIns="91440" tIns="45720" rIns="91440" bIns="45720" anchor="t" anchorCtr="0" upright="1">
                          <a:noAutofit/>
                        </wps:bodyPr>
                      </wps:wsp>
                    </wpg:grpSp>
                    <wps:wsp>
                      <wps:cNvPr id="20" name="Rectangle 20"/>
                      <wps:cNvSpPr>
                        <a:spLocks noChangeArrowheads="1"/>
                      </wps:cNvSpPr>
                      <wps:spPr bwMode="auto">
                        <a:xfrm>
                          <a:off x="0" y="0"/>
                          <a:ext cx="291465" cy="3899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5EAF5" w14:textId="77777777" w:rsidR="003A3322" w:rsidRPr="003A3322" w:rsidRDefault="003A3322" w:rsidP="003A3322">
                            <w:pPr>
                              <w:rPr>
                                <w:rFonts w:cs="Estrangelo Edessa"/>
                                <w:b/>
                                <w:bCs/>
                                <w:color w:val="E36C0A"/>
                                <w:spacing w:val="60"/>
                                <w:sz w:val="14"/>
                                <w:szCs w:val="16"/>
                              </w:rPr>
                            </w:pPr>
                            <w:proofErr w:type="gramStart"/>
                            <w:r w:rsidRPr="003A3322">
                              <w:rPr>
                                <w:rFonts w:cs="Estrangelo Edessa"/>
                                <w:b/>
                                <w:bCs/>
                                <w:color w:val="E36C0A"/>
                                <w:spacing w:val="60"/>
                                <w:sz w:val="14"/>
                                <w:szCs w:val="16"/>
                              </w:rPr>
                              <w:t>©”…</w:t>
                            </w:r>
                            <w:proofErr w:type="gramEnd"/>
                            <w:r w:rsidRPr="003A3322">
                              <w:rPr>
                                <w:rFonts w:cs="Estrangelo Edessa"/>
                                <w:b/>
                                <w:bCs/>
                                <w:color w:val="E36C0A"/>
                                <w:spacing w:val="60"/>
                                <w:sz w:val="14"/>
                                <w:szCs w:val="16"/>
                              </w:rPr>
                              <w:t>dare to dream; care to win…”</w:t>
                            </w:r>
                          </w:p>
                        </w:txbxContent>
                      </wps:txbx>
                      <wps:bodyPr rot="0" vert="vert270" wrap="square" lIns="91440" tIns="45720" rIns="91440" bIns="45720" anchor="ctr" anchorCtr="0" upright="1">
                        <a:spAutoFit/>
                      </wps:bodyPr>
                    </wps:wsp>
                  </wpg:wgp>
                </a:graphicData>
              </a:graphic>
            </wp:anchor>
          </w:drawing>
        </mc:Choice>
        <mc:Fallback>
          <w:pict>
            <v:group w14:anchorId="3D971B1A" id="Group 4" o:spid="_x0000_s1028" style="position:absolute;margin-left:537.25pt;margin-top:-279.45pt;width:22.95pt;height:327.05pt;z-index:251667456" coordsize="2914,41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">
              <v:group id="Group 15" o:spid="_x0000_s1029" style="position:absolute;left:-65;top:38878;width:2979;height:2340;rotation:90" coordorigin="10217,9410" coordsize="156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0" type="#_x0000_t55" style="position:absolute;left:11101;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" adj="7304" fillcolor="#e46c0a" stroked="f" strokecolor="white [3212]"/>
                <v:shape id="AutoShape 9" o:spid="_x0000_s1031" type="#_x0000_t55" style="position:absolute;left:10659;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" adj="7304" fillcolor="#e46c0a" stroked="f"/>
                <v:shape id="AutoShape 10" o:spid="_x0000_s1032" type="#_x0000_t55" style="position:absolute;left:10217;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" adj="7304" fillcolor="#e46c0a" stroked="f" strokecolor="white [3212]"/>
              </v:group>
              <v:rect id="Rectangle 20" o:spid="_x0000_s1033" style="position:absolute;width:2914;height:38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" filled="f" stroked="f">
                <v:textbox style="layout-flow:vertical;mso-layout-flow-alt:bottom-to-top;mso-fit-shape-to-text:t">
                  <w:txbxContent>
                    <w:p w14:paraId="4B75EAF5" w14:textId="77777777" w:rsidR="003A3322" w:rsidRPr="003A3322" w:rsidRDefault="003A3322" w:rsidP="003A3322">
                      <w:pPr>
                        <w:rPr>
                          <w:rFonts w:cs="Estrangelo Edessa"/>
                          <w:b/>
                          <w:bCs/>
                          <w:color w:val="E36C0A"/>
                          <w:spacing w:val="60"/>
                          <w:sz w:val="14"/>
                          <w:szCs w:val="16"/>
                        </w:rPr>
                      </w:pPr>
                      <w:proofErr w:type="gramStart"/>
                      <w:r w:rsidRPr="003A3322">
                        <w:rPr>
                          <w:rFonts w:cs="Estrangelo Edessa"/>
                          <w:b/>
                          <w:bCs/>
                          <w:color w:val="E36C0A"/>
                          <w:spacing w:val="60"/>
                          <w:sz w:val="14"/>
                          <w:szCs w:val="16"/>
                        </w:rPr>
                        <w:t>©”…</w:t>
                      </w:r>
                      <w:proofErr w:type="gramEnd"/>
                      <w:r w:rsidRPr="003A3322">
                        <w:rPr>
                          <w:rFonts w:cs="Estrangelo Edessa"/>
                          <w:b/>
                          <w:bCs/>
                          <w:color w:val="E36C0A"/>
                          <w:spacing w:val="60"/>
                          <w:sz w:val="14"/>
                          <w:szCs w:val="16"/>
                        </w:rPr>
                        <w:t>dare to dream; care to win…”</w:t>
                      </w:r>
                    </w:p>
                  </w:txbxContent>
                </v:textbox>
              </v:rect>
            </v:group>
          </w:pict>
        </mc:Fallback>
      </mc:AlternateContent>
    </w:r>
    <w:r w:rsidRPr="003A3322">
      <w:rPr>
        <w:rFonts w:eastAsia="Times New Roman" w:cs="Times New Roman"/>
        <w:noProof/>
        <w:color w:val="E36C0A"/>
        <w:sz w:val="16"/>
        <w:szCs w:val="24"/>
        <w:lang w:val="en-IN" w:eastAsia="en-IN" w:bidi="hi-IN"/>
      </w:rPr>
      <mc:AlternateContent>
        <mc:Choice Requires="wps">
          <w:drawing>
            <wp:anchor distT="0" distB="0" distL="114300" distR="114300" simplePos="0" relativeHeight="251669504" behindDoc="0" locked="0" layoutInCell="1" allowOverlap="1" wp14:anchorId="4B6596D2" wp14:editId="01E0496C">
              <wp:simplePos x="0" y="0"/>
              <wp:positionH relativeFrom="margin">
                <wp:posOffset>34290</wp:posOffset>
              </wp:positionH>
              <wp:positionV relativeFrom="paragraph">
                <wp:posOffset>97302</wp:posOffset>
              </wp:positionV>
              <wp:extent cx="65119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11925" cy="0"/>
                      </a:xfrm>
                      <a:prstGeom prst="line">
                        <a:avLst/>
                      </a:prstGeom>
                      <a:noFill/>
                      <a:ln w="9525" cap="flat" cmpd="sng" algn="ctr">
                        <a:solidFill>
                          <a:srgbClr val="F79646">
                            <a:lumMod val="75000"/>
                          </a:srgbClr>
                        </a:solidFill>
                        <a:prstDash val="solid"/>
                      </a:ln>
                      <a:effectLst/>
                    </wps:spPr>
                    <wps:bodyPr/>
                  </wps:wsp>
                </a:graphicData>
              </a:graphic>
              <wp14:sizeRelH relativeFrom="margin">
                <wp14:pctWidth>0</wp14:pctWidth>
              </wp14:sizeRelH>
            </wp:anchor>
          </w:drawing>
        </mc:Choice>
        <mc:Fallback>
          <w:pict>
            <v:line w14:anchorId="31E610DA" id="Straight Connector 1" o:spid="_x0000_s1026" style="position:absolute;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7pt,7.65pt" to="515.4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" strokecolor="#e46c0a">
              <w10:wrap anchorx="margin"/>
            </v:line>
          </w:pict>
        </mc:Fallback>
      </mc:AlternateContent>
    </w:r>
  </w:p>
  <w:p w14:paraId="1C362B0F" w14:textId="40A6AB24" w:rsidR="003A3322" w:rsidRPr="003A3322" w:rsidRDefault="003A3322" w:rsidP="003A3322">
    <w:pPr>
      <w:spacing w:line="20" w:lineRule="atLeast"/>
      <w:ind w:left="-709" w:right="-624"/>
      <w:jc w:val="center"/>
      <w:rPr>
        <w:rFonts w:eastAsia="Times New Roman" w:cs="Estrangelo Edessa"/>
        <w:b/>
        <w:color w:val="1116E9"/>
        <w:sz w:val="14"/>
        <w:szCs w:val="14"/>
      </w:rPr>
    </w:pPr>
    <w:r>
      <w:rPr>
        <w:rFonts w:eastAsia="Times New Roman" w:cs="Estrangelo Edessa"/>
        <w:color w:val="E36C0A"/>
        <w:sz w:val="14"/>
        <w:szCs w:val="14"/>
      </w:rPr>
      <w:t>C-501, Salarpuria Serenity, 5</w:t>
    </w:r>
    <w:r w:rsidRPr="003A3322">
      <w:rPr>
        <w:rFonts w:eastAsia="Times New Roman" w:cs="Estrangelo Edessa"/>
        <w:color w:val="E36C0A"/>
        <w:sz w:val="14"/>
        <w:szCs w:val="14"/>
        <w:vertAlign w:val="superscript"/>
      </w:rPr>
      <w:t>th</w:t>
    </w:r>
    <w:r>
      <w:rPr>
        <w:rFonts w:eastAsia="Times New Roman" w:cs="Estrangelo Edessa"/>
        <w:color w:val="E36C0A"/>
        <w:sz w:val="14"/>
        <w:szCs w:val="14"/>
      </w:rPr>
      <w:t xml:space="preserve"> Main, Sector 7, HSR Layout, Bengaluru 560102 KA India </w:t>
    </w:r>
  </w:p>
  <w:p w14:paraId="651EA7CD" w14:textId="193864AB" w:rsidR="003A3322" w:rsidRPr="003A3322" w:rsidRDefault="001E490D" w:rsidP="003A3322">
    <w:pPr>
      <w:spacing w:line="20" w:lineRule="atLeast"/>
      <w:jc w:val="center"/>
      <w:rPr>
        <w:rFonts w:eastAsia="Times New Roman" w:cs="Estrangelo Edessa"/>
        <w:color w:val="002060"/>
        <w:sz w:val="18"/>
        <w:szCs w:val="24"/>
      </w:rPr>
    </w:pPr>
    <w:r>
      <w:rPr>
        <w:noProof/>
      </w:rPr>
      <mc:AlternateContent>
        <mc:Choice Requires="wps">
          <w:drawing>
            <wp:anchor distT="45720" distB="45720" distL="114300" distR="114300" simplePos="0" relativeHeight="251671552" behindDoc="0" locked="0" layoutInCell="1" allowOverlap="1" wp14:anchorId="6209D508" wp14:editId="401DBADC">
              <wp:simplePos x="0" y="0"/>
              <wp:positionH relativeFrom="column">
                <wp:posOffset>-415045</wp:posOffset>
              </wp:positionH>
              <wp:positionV relativeFrom="paragraph">
                <wp:posOffset>122750</wp:posOffset>
              </wp:positionV>
              <wp:extent cx="668216"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216" cy="1404620"/>
                      </a:xfrm>
                      <a:prstGeom prst="rect">
                        <a:avLst/>
                      </a:prstGeom>
                      <a:noFill/>
                      <a:ln w="9525">
                        <a:noFill/>
                        <a:miter lim="800000"/>
                        <a:headEnd/>
                        <a:tailEnd/>
                      </a:ln>
                    </wps:spPr>
                    <wps:txbx>
                      <w:txbxContent>
                        <w:p w14:paraId="6AC822DA" w14:textId="0CCBEEDC" w:rsidR="001E490D" w:rsidRPr="001E490D" w:rsidRDefault="001E490D" w:rsidP="001E490D">
                          <w:pPr>
                            <w:jc w:val="center"/>
                            <w:rPr>
                              <w:sz w:val="12"/>
                              <w:szCs w:val="10"/>
                            </w:rPr>
                          </w:pPr>
                          <w:r w:rsidRPr="001E490D">
                            <w:rPr>
                              <w:sz w:val="12"/>
                              <w:szCs w:val="10"/>
                            </w:rPr>
                            <w:t xml:space="preserve">Page </w:t>
                          </w:r>
                          <w:r w:rsidRPr="001E490D">
                            <w:rPr>
                              <w:sz w:val="12"/>
                              <w:szCs w:val="10"/>
                            </w:rPr>
                            <w:fldChar w:fldCharType="begin"/>
                          </w:r>
                          <w:r w:rsidRPr="001E490D">
                            <w:rPr>
                              <w:sz w:val="12"/>
                              <w:szCs w:val="10"/>
                            </w:rPr>
                            <w:instrText xml:space="preserve"> PAGE  \* Arabic  \* MERGEFORMAT </w:instrText>
                          </w:r>
                          <w:r w:rsidRPr="001E490D">
                            <w:rPr>
                              <w:sz w:val="12"/>
                              <w:szCs w:val="10"/>
                            </w:rPr>
                            <w:fldChar w:fldCharType="separate"/>
                          </w:r>
                          <w:r w:rsidRPr="001E490D">
                            <w:rPr>
                              <w:noProof/>
                              <w:sz w:val="12"/>
                              <w:szCs w:val="10"/>
                            </w:rPr>
                            <w:t>1</w:t>
                          </w:r>
                          <w:r w:rsidRPr="001E490D">
                            <w:rPr>
                              <w:sz w:val="12"/>
                              <w:szCs w:val="10"/>
                            </w:rPr>
                            <w:fldChar w:fldCharType="end"/>
                          </w:r>
                          <w:r w:rsidRPr="001E490D">
                            <w:rPr>
                              <w:sz w:val="12"/>
                              <w:szCs w:val="10"/>
                            </w:rPr>
                            <w:t xml:space="preserve"> of </w:t>
                          </w:r>
                          <w:r w:rsidRPr="001E490D">
                            <w:rPr>
                              <w:sz w:val="12"/>
                              <w:szCs w:val="10"/>
                            </w:rPr>
                            <w:fldChar w:fldCharType="begin"/>
                          </w:r>
                          <w:r w:rsidRPr="001E490D">
                            <w:rPr>
                              <w:sz w:val="12"/>
                              <w:szCs w:val="10"/>
                            </w:rPr>
                            <w:instrText xml:space="preserve"> NUMPAGES  \* Arabic  \* MERGEFORMAT </w:instrText>
                          </w:r>
                          <w:r w:rsidRPr="001E490D">
                            <w:rPr>
                              <w:sz w:val="12"/>
                              <w:szCs w:val="10"/>
                            </w:rPr>
                            <w:fldChar w:fldCharType="separate"/>
                          </w:r>
                          <w:r w:rsidRPr="001E490D">
                            <w:rPr>
                              <w:noProof/>
                              <w:sz w:val="12"/>
                              <w:szCs w:val="10"/>
                            </w:rPr>
                            <w:t>2</w:t>
                          </w:r>
                          <w:r w:rsidRPr="001E490D">
                            <w:rPr>
                              <w:sz w:val="12"/>
                              <w:szCs w:val="10"/>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09D508" id="_x0000_t202" coordsize="21600,21600" o:spt="202" path="m,l,21600r21600,l21600,xe">
              <v:stroke joinstyle="miter"/>
              <v:path gradientshapeok="t" o:connecttype="rect"/>
            </v:shapetype>
            <v:shape id="_x0000_s1034" type="#_x0000_t202" style="position:absolute;left:0;text-align:left;margin-left:-32.7pt;margin-top:9.65pt;width:52.6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" filled="f" stroked="f">
              <v:textbox style="mso-fit-shape-to-text:t">
                <w:txbxContent>
                  <w:p w14:paraId="6AC822DA" w14:textId="0CCBEEDC" w:rsidR="001E490D" w:rsidRPr="001E490D" w:rsidRDefault="001E490D" w:rsidP="001E490D">
                    <w:pPr>
                      <w:jc w:val="center"/>
                      <w:rPr>
                        <w:sz w:val="12"/>
                        <w:szCs w:val="10"/>
                      </w:rPr>
                    </w:pPr>
                    <w:r w:rsidRPr="001E490D">
                      <w:rPr>
                        <w:sz w:val="12"/>
                        <w:szCs w:val="10"/>
                      </w:rPr>
                      <w:t xml:space="preserve">Page </w:t>
                    </w:r>
                    <w:r w:rsidRPr="001E490D">
                      <w:rPr>
                        <w:sz w:val="12"/>
                        <w:szCs w:val="10"/>
                      </w:rPr>
                      <w:fldChar w:fldCharType="begin"/>
                    </w:r>
                    <w:r w:rsidRPr="001E490D">
                      <w:rPr>
                        <w:sz w:val="12"/>
                        <w:szCs w:val="10"/>
                      </w:rPr>
                      <w:instrText xml:space="preserve"> PAGE  \* Arabic  \* MERGEFORMAT </w:instrText>
                    </w:r>
                    <w:r w:rsidRPr="001E490D">
                      <w:rPr>
                        <w:sz w:val="12"/>
                        <w:szCs w:val="10"/>
                      </w:rPr>
                      <w:fldChar w:fldCharType="separate"/>
                    </w:r>
                    <w:r w:rsidRPr="001E490D">
                      <w:rPr>
                        <w:noProof/>
                        <w:sz w:val="12"/>
                        <w:szCs w:val="10"/>
                      </w:rPr>
                      <w:t>1</w:t>
                    </w:r>
                    <w:r w:rsidRPr="001E490D">
                      <w:rPr>
                        <w:sz w:val="12"/>
                        <w:szCs w:val="10"/>
                      </w:rPr>
                      <w:fldChar w:fldCharType="end"/>
                    </w:r>
                    <w:r w:rsidRPr="001E490D">
                      <w:rPr>
                        <w:sz w:val="12"/>
                        <w:szCs w:val="10"/>
                      </w:rPr>
                      <w:t xml:space="preserve"> of </w:t>
                    </w:r>
                    <w:r w:rsidRPr="001E490D">
                      <w:rPr>
                        <w:sz w:val="12"/>
                        <w:szCs w:val="10"/>
                      </w:rPr>
                      <w:fldChar w:fldCharType="begin"/>
                    </w:r>
                    <w:r w:rsidRPr="001E490D">
                      <w:rPr>
                        <w:sz w:val="12"/>
                        <w:szCs w:val="10"/>
                      </w:rPr>
                      <w:instrText xml:space="preserve"> NUMPAGES  \* Arabic  \* MERGEFORMAT </w:instrText>
                    </w:r>
                    <w:r w:rsidRPr="001E490D">
                      <w:rPr>
                        <w:sz w:val="12"/>
                        <w:szCs w:val="10"/>
                      </w:rPr>
                      <w:fldChar w:fldCharType="separate"/>
                    </w:r>
                    <w:r w:rsidRPr="001E490D">
                      <w:rPr>
                        <w:noProof/>
                        <w:sz w:val="12"/>
                        <w:szCs w:val="10"/>
                      </w:rPr>
                      <w:t>2</w:t>
                    </w:r>
                    <w:r w:rsidRPr="001E490D">
                      <w:rPr>
                        <w:sz w:val="12"/>
                        <w:szCs w:val="10"/>
                      </w:rPr>
                      <w:fldChar w:fldCharType="end"/>
                    </w:r>
                  </w:p>
                </w:txbxContent>
              </v:textbox>
            </v:shape>
          </w:pict>
        </mc:Fallback>
      </mc:AlternateContent>
    </w:r>
    <w:r w:rsidR="003A3322" w:rsidRPr="003A3322">
      <w:rPr>
        <w:rFonts w:eastAsia="Times New Roman" w:cs="Estrangelo Edessa"/>
        <w:color w:val="00B050"/>
        <w:sz w:val="14"/>
        <w:szCs w:val="14"/>
      </w:rPr>
      <w:t xml:space="preserve">Mobile: +91 97012 22130,  Email: </w:t>
    </w:r>
    <w:hyperlink r:id="rId1" w:history="1">
      <w:r w:rsidR="003A3322" w:rsidRPr="003A3322">
        <w:rPr>
          <w:rFonts w:eastAsia="Times New Roman" w:cs="Estrangelo Edessa"/>
          <w:color w:val="0000FF"/>
          <w:sz w:val="14"/>
          <w:szCs w:val="14"/>
          <w:u w:val="single"/>
        </w:rPr>
        <w:t>vmelachervu@gmail.com</w:t>
      </w:r>
    </w:hyperlink>
    <w:r w:rsidR="003A3322" w:rsidRPr="003A3322">
      <w:rPr>
        <w:rFonts w:eastAsia="Times New Roman" w:cs="Estrangelo Edessa"/>
        <w:color w:val="00B050"/>
        <w:sz w:val="14"/>
        <w:szCs w:val="14"/>
      </w:rPr>
      <w:t xml:space="preserve">, </w:t>
    </w:r>
    <w:hyperlink r:id="rId2" w:history="1">
      <w:r w:rsidR="003A3322" w:rsidRPr="003A3322">
        <w:rPr>
          <w:rFonts w:eastAsia="Times New Roman" w:cs="Estrangelo Edessa"/>
          <w:color w:val="0000FF"/>
          <w:sz w:val="14"/>
          <w:szCs w:val="14"/>
          <w:u w:val="single"/>
        </w:rPr>
        <w:t>vmela23@iitk.ac.in</w:t>
      </w:r>
    </w:hyperlink>
    <w:r w:rsidR="003A3322" w:rsidRPr="003A3322">
      <w:rPr>
        <w:rFonts w:eastAsia="Times New Roman" w:cs="Estrangelo Edessa"/>
        <w:color w:val="00B050"/>
        <w:sz w:val="14"/>
        <w:szCs w:val="14"/>
      </w:rPr>
      <w:t xml:space="preserve">, Website: </w:t>
    </w:r>
    <w:hyperlink r:id="rId3" w:history="1">
      <w:r w:rsidR="003A3322" w:rsidRPr="003A3322">
        <w:rPr>
          <w:rFonts w:eastAsia="Times New Roman" w:cs="Estrangelo Edessa"/>
          <w:color w:val="0000FF"/>
          <w:sz w:val="14"/>
          <w:szCs w:val="14"/>
          <w:u w:val="single"/>
        </w:rPr>
        <w:t>www.linkedin.com/in/vmelachervu</w:t>
      </w:r>
    </w:hyperlink>
  </w:p>
  <w:p w14:paraId="64185D01" w14:textId="01F64588" w:rsidR="003A3322" w:rsidRPr="003A3322" w:rsidRDefault="003A3322" w:rsidP="003A3322">
    <w:pPr>
      <w:spacing w:line="20" w:lineRule="atLeast"/>
      <w:ind w:left="-709" w:right="-624"/>
      <w:jc w:val="center"/>
      <w:rPr>
        <w:rFonts w:eastAsia="Times New Roman" w:cs="Estrangelo Edessa"/>
        <w:color w:val="000000"/>
        <w:sz w:val="10"/>
        <w:szCs w:val="10"/>
      </w:rPr>
    </w:pPr>
  </w:p>
  <w:p w14:paraId="4C7EC806" w14:textId="6D317182" w:rsidR="003A3322" w:rsidRDefault="003A3322" w:rsidP="003A3322">
    <w:pPr>
      <w:spacing w:line="20" w:lineRule="atLeast"/>
      <w:jc w:val="center"/>
    </w:pPr>
    <w:r w:rsidRPr="003A3322">
      <w:rPr>
        <w:rFonts w:eastAsia="Times New Roman" w:cs="Estrangelo Edessa"/>
        <w:color w:val="000000"/>
        <w:sz w:val="10"/>
        <w:szCs w:val="10"/>
      </w:rPr>
      <w:t>© Venkateswar Reddy Melachervu 2009-202</w:t>
    </w:r>
    <w:r>
      <w:rPr>
        <w:rFonts w:eastAsia="Times New Roman" w:cs="Estrangelo Edessa"/>
        <w:color w:val="000000"/>
        <w:sz w:val="10"/>
        <w:szCs w:val="10"/>
      </w:rPr>
      <w:t>4</w:t>
    </w:r>
    <w:r w:rsidRPr="003A3322">
      <w:rPr>
        <w:rFonts w:eastAsia="Times New Roman" w:cs="Estrangelo Edessa"/>
        <w:color w:val="000000"/>
        <w:sz w:val="10"/>
        <w:szCs w:val="10"/>
      </w:rPr>
      <w:t>. All rights reserved.</w:t>
    </w:r>
    <w:r w:rsidRPr="003A3322">
      <w:rPr>
        <w:rFonts w:eastAsia="Times New Roman" w:cs="Estrangelo Edessa"/>
        <w:noProof/>
        <w:color w:val="002060"/>
        <w:sz w:val="10"/>
        <w:szCs w:val="1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5434E8" w14:textId="77777777" w:rsidR="00E327EB" w:rsidRDefault="00E327EB" w:rsidP="003A3322">
      <w:r>
        <w:separator/>
      </w:r>
    </w:p>
  </w:footnote>
  <w:footnote w:type="continuationSeparator" w:id="0">
    <w:p w14:paraId="08250A07" w14:textId="77777777" w:rsidR="00E327EB" w:rsidRDefault="00E327EB" w:rsidP="003A33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0BAEA" w14:textId="199A9F84" w:rsidR="003A3322" w:rsidRDefault="003A3322">
    <w:pPr>
      <w:pStyle w:val="Header"/>
    </w:pPr>
    <w:r w:rsidRPr="00304801">
      <w:rPr>
        <w:rFonts w:eastAsiaTheme="majorEastAsia" w:cstheme="majorBidi"/>
        <w:noProof/>
        <w:color w:val="5B9BD5" w:themeColor="accent1"/>
        <w:lang w:val="en-IN" w:eastAsia="en-IN" w:bidi="hi-IN"/>
      </w:rPr>
      <mc:AlternateContent>
        <mc:Choice Requires="wps">
          <w:drawing>
            <wp:anchor distT="0" distB="0" distL="114300" distR="114300" simplePos="0" relativeHeight="251663360" behindDoc="0" locked="0" layoutInCell="1" allowOverlap="1" wp14:anchorId="72CE8F0D" wp14:editId="5F607D85">
              <wp:simplePos x="0" y="0"/>
              <wp:positionH relativeFrom="margin">
                <wp:posOffset>77470</wp:posOffset>
              </wp:positionH>
              <wp:positionV relativeFrom="paragraph">
                <wp:posOffset>-445135</wp:posOffset>
              </wp:positionV>
              <wp:extent cx="4467225" cy="636270"/>
              <wp:effectExtent l="0" t="0" r="0" b="0"/>
              <wp:wrapNone/>
              <wp:docPr id="2" name="Text Box 2"/>
              <wp:cNvGraphicFramePr/>
              <a:graphic xmlns:a="http://schemas.openxmlformats.org/drawingml/2006/main">
                <a:graphicData uri="http://schemas.microsoft.com/office/word/2010/wordprocessingShape">
                  <wps:wsp>
                    <wps:cNvSpPr txBox="1"/>
                    <wps:spPr>
                      <a:xfrm>
                        <a:off x="0" y="0"/>
                        <a:ext cx="4467225" cy="636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0CBB0B" w14:textId="77777777" w:rsidR="003A3322" w:rsidRPr="003A3322" w:rsidRDefault="003A3322" w:rsidP="003A3322">
                          <w:pPr>
                            <w:spacing w:line="0" w:lineRule="atLeast"/>
                            <w:jc w:val="both"/>
                            <w:rPr>
                              <w:rFonts w:eastAsia="Times New Roman" w:cs="Estrangelo Edessa"/>
                              <w:color w:val="0070C0"/>
                              <w:szCs w:val="24"/>
                            </w:rPr>
                          </w:pPr>
                          <w:r w:rsidRPr="003A3322">
                            <w:rPr>
                              <w:rFonts w:eastAsia="Times New Roman" w:cs="Estrangelo Edessa"/>
                              <w:b/>
                              <w:bCs/>
                              <w:color w:val="0070C0"/>
                              <w:szCs w:val="24"/>
                            </w:rPr>
                            <w:t>Venkateswar Reddy M.</w:t>
                          </w:r>
                        </w:p>
                        <w:p w14:paraId="56709114" w14:textId="77777777" w:rsidR="003A3322" w:rsidRPr="003A3322" w:rsidRDefault="003A3322" w:rsidP="003A3322">
                          <w:pPr>
                            <w:spacing w:line="0" w:lineRule="atLeast"/>
                            <w:jc w:val="both"/>
                            <w:rPr>
                              <w:rFonts w:eastAsia="Times New Roman" w:cs="Times New Roman"/>
                              <w:color w:val="00B050"/>
                              <w:sz w:val="20"/>
                              <w:szCs w:val="20"/>
                            </w:rPr>
                          </w:pPr>
                          <w:r w:rsidRPr="003A3322">
                            <w:rPr>
                              <w:rFonts w:eastAsia="Times New Roman" w:cs="Estrangelo Edessa"/>
                              <w:color w:val="00B050"/>
                              <w:sz w:val="20"/>
                              <w:szCs w:val="20"/>
                            </w:rPr>
                            <w:t>CTO, Brillium Technologies</w:t>
                          </w:r>
                        </w:p>
                        <w:p w14:paraId="377A7E50" w14:textId="77777777" w:rsidR="003A3322" w:rsidRPr="003A3322" w:rsidRDefault="003A3322" w:rsidP="003A3322">
                          <w:pPr>
                            <w:spacing w:line="0" w:lineRule="atLeast"/>
                            <w:jc w:val="both"/>
                            <w:rPr>
                              <w:rFonts w:eastAsia="Times New Roman" w:cs="Times New Roman"/>
                              <w:color w:val="E36C0A"/>
                              <w:sz w:val="20"/>
                              <w:szCs w:val="20"/>
                            </w:rPr>
                          </w:pPr>
                          <w:r w:rsidRPr="003A3322">
                            <w:rPr>
                              <w:rFonts w:eastAsia="Times New Roman" w:cs="Times New Roman"/>
                              <w:color w:val="E36C0A"/>
                              <w:sz w:val="20"/>
                              <w:szCs w:val="20"/>
                            </w:rPr>
                            <w:t xml:space="preserve"> “…dare to dream; care to win…”</w:t>
                          </w:r>
                        </w:p>
                        <w:p w14:paraId="50E0918D" w14:textId="52BB1B22" w:rsidR="003A3322" w:rsidRPr="00304801" w:rsidRDefault="003A3322" w:rsidP="003A3322">
                          <w:pPr>
                            <w:rPr>
                              <w:rFonts w:eastAsiaTheme="majorEastAsia"/>
                              <w:color w:val="538135" w:themeColor="accent6" w:themeShade="BF"/>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CE8F0D" id="_x0000_t202" coordsize="21600,21600" o:spt="202" path="m,l,21600r21600,l21600,xe">
              <v:stroke joinstyle="miter"/>
              <v:path gradientshapeok="t" o:connecttype="rect"/>
            </v:shapetype>
            <v:shape id="Text Box 2" o:spid="_x0000_s1026" type="#_x0000_t202" style="position:absolute;margin-left:6.1pt;margin-top:-35.05pt;width:351.75pt;height:50.1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" filled="f" stroked="f" strokeweight=".5pt">
              <v:textbox>
                <w:txbxContent>
                  <w:p w14:paraId="6F0CBB0B" w14:textId="77777777" w:rsidR="003A3322" w:rsidRPr="003A3322" w:rsidRDefault="003A3322" w:rsidP="003A3322">
                    <w:pPr>
                      <w:spacing w:line="0" w:lineRule="atLeast"/>
                      <w:jc w:val="both"/>
                      <w:rPr>
                        <w:rFonts w:eastAsia="Times New Roman" w:cs="Estrangelo Edessa"/>
                        <w:color w:val="0070C0"/>
                        <w:szCs w:val="24"/>
                      </w:rPr>
                    </w:pPr>
                    <w:r w:rsidRPr="003A3322">
                      <w:rPr>
                        <w:rFonts w:eastAsia="Times New Roman" w:cs="Estrangelo Edessa"/>
                        <w:b/>
                        <w:bCs/>
                        <w:color w:val="0070C0"/>
                        <w:szCs w:val="24"/>
                      </w:rPr>
                      <w:t>Venkateswar Reddy M.</w:t>
                    </w:r>
                  </w:p>
                  <w:p w14:paraId="56709114" w14:textId="77777777" w:rsidR="003A3322" w:rsidRPr="003A3322" w:rsidRDefault="003A3322" w:rsidP="003A3322">
                    <w:pPr>
                      <w:spacing w:line="0" w:lineRule="atLeast"/>
                      <w:jc w:val="both"/>
                      <w:rPr>
                        <w:rFonts w:eastAsia="Times New Roman" w:cs="Times New Roman"/>
                        <w:color w:val="00B050"/>
                        <w:sz w:val="20"/>
                        <w:szCs w:val="20"/>
                      </w:rPr>
                    </w:pPr>
                    <w:r w:rsidRPr="003A3322">
                      <w:rPr>
                        <w:rFonts w:eastAsia="Times New Roman" w:cs="Estrangelo Edessa"/>
                        <w:color w:val="00B050"/>
                        <w:sz w:val="20"/>
                        <w:szCs w:val="20"/>
                      </w:rPr>
                      <w:t>CTO, Brillium Technologies</w:t>
                    </w:r>
                  </w:p>
                  <w:p w14:paraId="377A7E50" w14:textId="77777777" w:rsidR="003A3322" w:rsidRPr="003A3322" w:rsidRDefault="003A3322" w:rsidP="003A3322">
                    <w:pPr>
                      <w:spacing w:line="0" w:lineRule="atLeast"/>
                      <w:jc w:val="both"/>
                      <w:rPr>
                        <w:rFonts w:eastAsia="Times New Roman" w:cs="Times New Roman"/>
                        <w:color w:val="E36C0A"/>
                        <w:sz w:val="20"/>
                        <w:szCs w:val="20"/>
                      </w:rPr>
                    </w:pPr>
                    <w:r w:rsidRPr="003A3322">
                      <w:rPr>
                        <w:rFonts w:eastAsia="Times New Roman" w:cs="Times New Roman"/>
                        <w:color w:val="E36C0A"/>
                        <w:sz w:val="20"/>
                        <w:szCs w:val="20"/>
                      </w:rPr>
                      <w:t xml:space="preserve"> “…dare to dream; care to win…”</w:t>
                    </w:r>
                  </w:p>
                  <w:p w14:paraId="50E0918D" w14:textId="52BB1B22" w:rsidR="003A3322" w:rsidRPr="00304801" w:rsidRDefault="003A3322" w:rsidP="003A3322">
                    <w:pPr>
                      <w:rPr>
                        <w:rFonts w:eastAsiaTheme="majorEastAsia"/>
                        <w:color w:val="538135" w:themeColor="accent6" w:themeShade="BF"/>
                        <w:sz w:val="20"/>
                        <w:szCs w:val="20"/>
                      </w:rPr>
                    </w:pPr>
                  </w:p>
                </w:txbxContent>
              </v:textbox>
              <w10:wrap anchorx="margin"/>
            </v:shape>
          </w:pict>
        </mc:Fallback>
      </mc:AlternateContent>
    </w:r>
    <w:r w:rsidRPr="00304801">
      <w:rPr>
        <w:rFonts w:eastAsiaTheme="majorEastAsia" w:cstheme="majorBidi"/>
        <w:noProof/>
        <w:color w:val="5B9BD5" w:themeColor="accent1"/>
        <w:lang w:val="en-IN" w:eastAsia="en-IN" w:bidi="hi-IN"/>
      </w:rPr>
      <w:drawing>
        <wp:anchor distT="0" distB="0" distL="114300" distR="114300" simplePos="0" relativeHeight="251665408" behindDoc="0" locked="0" layoutInCell="1" allowOverlap="1" wp14:anchorId="7A82D009" wp14:editId="6FAF9117">
          <wp:simplePos x="0" y="0"/>
          <wp:positionH relativeFrom="page">
            <wp:posOffset>33655</wp:posOffset>
          </wp:positionH>
          <wp:positionV relativeFrom="paragraph">
            <wp:posOffset>-387203</wp:posOffset>
          </wp:positionV>
          <wp:extent cx="549275" cy="502920"/>
          <wp:effectExtent l="0" t="0" r="3175" b="0"/>
          <wp:wrapNone/>
          <wp:docPr id="399727405" name="Picture 399727405" descr="A green sun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83585" name="Picture 397683585" descr="A green sun with orange text&#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l="26788" r="25103" b="18150"/>
                  <a:stretch/>
                </pic:blipFill>
                <pic:spPr bwMode="auto">
                  <a:xfrm>
                    <a:off x="0" y="0"/>
                    <a:ext cx="549275" cy="502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4801">
      <w:rPr>
        <w:rFonts w:eastAsiaTheme="majorEastAsia" w:cstheme="majorBidi"/>
        <w:noProof/>
        <w:color w:val="5B9BD5" w:themeColor="accent1"/>
        <w:lang w:val="en-IN" w:eastAsia="en-IN" w:bidi="hi-IN"/>
      </w:rPr>
      <mc:AlternateContent>
        <mc:Choice Requires="wps">
          <w:drawing>
            <wp:anchor distT="0" distB="0" distL="114300" distR="114300" simplePos="0" relativeHeight="251661312" behindDoc="0" locked="0" layoutInCell="1" allowOverlap="1" wp14:anchorId="4F48F074" wp14:editId="26E5B368">
              <wp:simplePos x="0" y="0"/>
              <wp:positionH relativeFrom="rightMargin">
                <wp:posOffset>-1257984</wp:posOffset>
              </wp:positionH>
              <wp:positionV relativeFrom="paragraph">
                <wp:posOffset>-256736</wp:posOffset>
              </wp:positionV>
              <wp:extent cx="1693545" cy="289560"/>
              <wp:effectExtent l="0" t="0" r="0" b="0"/>
              <wp:wrapNone/>
              <wp:docPr id="3" name="Text Box 3"/>
              <wp:cNvGraphicFramePr/>
              <a:graphic xmlns:a="http://schemas.openxmlformats.org/drawingml/2006/main">
                <a:graphicData uri="http://schemas.microsoft.com/office/word/2010/wordprocessingShape">
                  <wps:wsp>
                    <wps:cNvSpPr txBox="1"/>
                    <wps:spPr>
                      <a:xfrm>
                        <a:off x="0" y="0"/>
                        <a:ext cx="1693545"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19E8B4" w14:textId="40161E33" w:rsidR="003A3322" w:rsidRPr="00304801" w:rsidRDefault="003A3322" w:rsidP="003A3322">
                          <w:pPr>
                            <w:pStyle w:val="BodyText"/>
                            <w:spacing w:after="0" w:line="20" w:lineRule="atLeast"/>
                            <w:jc w:val="right"/>
                            <w:rPr>
                              <w:rFonts w:cs="Estrangelo Edessa"/>
                              <w:b/>
                              <w:sz w:val="20"/>
                              <w:szCs w:val="20"/>
                            </w:rPr>
                          </w:pPr>
                          <w:r w:rsidRPr="00304801">
                            <w:rPr>
                              <w:rFonts w:cs="Estrangelo Edessa"/>
                              <w:sz w:val="20"/>
                              <w:szCs w:val="20"/>
                            </w:rPr>
                            <w:t xml:space="preserve">Date: </w:t>
                          </w:r>
                          <w:r w:rsidRPr="00304801">
                            <w:rPr>
                              <w:rFonts w:cs="Estrangelo Edessa"/>
                              <w:b/>
                              <w:sz w:val="20"/>
                              <w:szCs w:val="20"/>
                            </w:rPr>
                            <w:fldChar w:fldCharType="begin"/>
                          </w:r>
                          <w:r w:rsidRPr="00304801">
                            <w:rPr>
                              <w:rFonts w:cs="Estrangelo Edessa"/>
                              <w:b/>
                              <w:sz w:val="20"/>
                              <w:szCs w:val="20"/>
                            </w:rPr>
                            <w:instrText xml:space="preserve"> DATE  \@ "d-MMM-yy"  \* MERGEFORMAT </w:instrText>
                          </w:r>
                          <w:r w:rsidRPr="00304801">
                            <w:rPr>
                              <w:rFonts w:cs="Estrangelo Edessa"/>
                              <w:b/>
                              <w:sz w:val="20"/>
                              <w:szCs w:val="20"/>
                            </w:rPr>
                            <w:fldChar w:fldCharType="separate"/>
                          </w:r>
                          <w:r w:rsidR="007D608B">
                            <w:rPr>
                              <w:rFonts w:cs="Estrangelo Edessa"/>
                              <w:b/>
                              <w:noProof/>
                              <w:sz w:val="20"/>
                              <w:szCs w:val="20"/>
                            </w:rPr>
                            <w:t>2-Nov-24</w:t>
                          </w:r>
                          <w:r w:rsidRPr="00304801">
                            <w:rPr>
                              <w:rFonts w:cs="Estrangelo Edessa"/>
                              <w:b/>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8F074" id="Text Box 3" o:spid="_x0000_s1027" type="#_x0000_t202" style="position:absolute;margin-left:-99.05pt;margin-top:-20.2pt;width:133.35pt;height:22.8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" filled="f" stroked="f" strokeweight=".5pt">
              <v:textbox>
                <w:txbxContent>
                  <w:p w14:paraId="1C19E8B4" w14:textId="40161E33" w:rsidR="003A3322" w:rsidRPr="00304801" w:rsidRDefault="003A3322" w:rsidP="003A3322">
                    <w:pPr>
                      <w:pStyle w:val="BodyText"/>
                      <w:spacing w:after="0" w:line="20" w:lineRule="atLeast"/>
                      <w:jc w:val="right"/>
                      <w:rPr>
                        <w:rFonts w:cs="Estrangelo Edessa"/>
                        <w:b/>
                        <w:sz w:val="20"/>
                        <w:szCs w:val="20"/>
                      </w:rPr>
                    </w:pPr>
                    <w:r w:rsidRPr="00304801">
                      <w:rPr>
                        <w:rFonts w:cs="Estrangelo Edessa"/>
                        <w:sz w:val="20"/>
                        <w:szCs w:val="20"/>
                      </w:rPr>
                      <w:t xml:space="preserve">Date: </w:t>
                    </w:r>
                    <w:r w:rsidRPr="00304801">
                      <w:rPr>
                        <w:rFonts w:cs="Estrangelo Edessa"/>
                        <w:b/>
                        <w:sz w:val="20"/>
                        <w:szCs w:val="20"/>
                      </w:rPr>
                      <w:fldChar w:fldCharType="begin"/>
                    </w:r>
                    <w:r w:rsidRPr="00304801">
                      <w:rPr>
                        <w:rFonts w:cs="Estrangelo Edessa"/>
                        <w:b/>
                        <w:sz w:val="20"/>
                        <w:szCs w:val="20"/>
                      </w:rPr>
                      <w:instrText xml:space="preserve"> DATE  \@ "d-MMM-yy"  \* MERGEFORMAT </w:instrText>
                    </w:r>
                    <w:r w:rsidRPr="00304801">
                      <w:rPr>
                        <w:rFonts w:cs="Estrangelo Edessa"/>
                        <w:b/>
                        <w:sz w:val="20"/>
                        <w:szCs w:val="20"/>
                      </w:rPr>
                      <w:fldChar w:fldCharType="separate"/>
                    </w:r>
                    <w:r w:rsidR="007D608B">
                      <w:rPr>
                        <w:rFonts w:cs="Estrangelo Edessa"/>
                        <w:b/>
                        <w:noProof/>
                        <w:sz w:val="20"/>
                        <w:szCs w:val="20"/>
                      </w:rPr>
                      <w:t>2-Nov-24</w:t>
                    </w:r>
                    <w:r w:rsidRPr="00304801">
                      <w:rPr>
                        <w:rFonts w:cs="Estrangelo Edessa"/>
                        <w:b/>
                        <w:sz w:val="20"/>
                        <w:szCs w:val="20"/>
                      </w:rPr>
                      <w:fldChar w:fldCharType="end"/>
                    </w:r>
                  </w:p>
                </w:txbxContent>
              </v:textbox>
              <w10:wrap anchorx="margin"/>
            </v:shape>
          </w:pict>
        </mc:Fallback>
      </mc:AlternateContent>
    </w:r>
    <w:r w:rsidRPr="003A3322">
      <w:rPr>
        <w:rFonts w:eastAsia="Times New Roman" w:cs="Estrangelo Edessa"/>
        <w:noProof/>
        <w:color w:val="002060"/>
        <w:sz w:val="20"/>
        <w:szCs w:val="24"/>
      </w:rPr>
      <mc:AlternateContent>
        <mc:Choice Requires="wps">
          <w:drawing>
            <wp:anchor distT="0" distB="0" distL="114300" distR="114300" simplePos="0" relativeHeight="251659264" behindDoc="0" locked="0" layoutInCell="1" allowOverlap="1" wp14:anchorId="2C75F420" wp14:editId="10CCBC86">
              <wp:simplePos x="0" y="0"/>
              <wp:positionH relativeFrom="column">
                <wp:posOffset>-826770</wp:posOffset>
              </wp:positionH>
              <wp:positionV relativeFrom="paragraph">
                <wp:posOffset>185225</wp:posOffset>
              </wp:positionV>
              <wp:extent cx="8079738" cy="7620"/>
              <wp:effectExtent l="0" t="19050" r="55245" b="49530"/>
              <wp:wrapNone/>
              <wp:docPr id="5" name="Straight Connector 5"/>
              <wp:cNvGraphicFramePr/>
              <a:graphic xmlns:a="http://schemas.openxmlformats.org/drawingml/2006/main">
                <a:graphicData uri="http://schemas.microsoft.com/office/word/2010/wordprocessingShape">
                  <wps:wsp>
                    <wps:cNvCnPr/>
                    <wps:spPr>
                      <a:xfrm flipV="1">
                        <a:off x="0" y="0"/>
                        <a:ext cx="8079738" cy="7620"/>
                      </a:xfrm>
                      <a:prstGeom prst="line">
                        <a:avLst/>
                      </a:prstGeom>
                      <a:noFill/>
                      <a:ln w="57150" cap="flat" cmpd="thinThick" algn="ctr">
                        <a:solidFill>
                          <a:srgbClr val="F79646">
                            <a:lumMod val="7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6601DA9" id="Straight Connector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1pt,14.6pt" to="571.1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" strokecolor="#e46c0a" strokeweight="4.5pt">
              <v:stroke linestyle="thinThick"/>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37D61"/>
    <w:multiLevelType w:val="hybridMultilevel"/>
    <w:tmpl w:val="25244BD2"/>
    <w:lvl w:ilvl="0" w:tplc="C016AAD4">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A95F86"/>
    <w:multiLevelType w:val="hybridMultilevel"/>
    <w:tmpl w:val="0D4C86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46577C"/>
    <w:multiLevelType w:val="hybridMultilevel"/>
    <w:tmpl w:val="DB90C74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CE7580"/>
    <w:multiLevelType w:val="multilevel"/>
    <w:tmpl w:val="F92E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0D32BA"/>
    <w:multiLevelType w:val="hybridMultilevel"/>
    <w:tmpl w:val="8EE8ED98"/>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2B95513"/>
    <w:multiLevelType w:val="hybridMultilevel"/>
    <w:tmpl w:val="1AF44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A72027"/>
    <w:multiLevelType w:val="hybridMultilevel"/>
    <w:tmpl w:val="49968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1B2185"/>
    <w:multiLevelType w:val="hybridMultilevel"/>
    <w:tmpl w:val="42ECA360"/>
    <w:lvl w:ilvl="0" w:tplc="9D3EC084">
      <w:start w:val="7"/>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2B631C"/>
    <w:multiLevelType w:val="hybridMultilevel"/>
    <w:tmpl w:val="F08E16A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3F666A"/>
    <w:multiLevelType w:val="multilevel"/>
    <w:tmpl w:val="F92E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672A8A"/>
    <w:multiLevelType w:val="hybridMultilevel"/>
    <w:tmpl w:val="328EC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4153AD4"/>
    <w:multiLevelType w:val="hybridMultilevel"/>
    <w:tmpl w:val="3416BB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B0312B6"/>
    <w:multiLevelType w:val="multilevel"/>
    <w:tmpl w:val="023AB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7C7104"/>
    <w:multiLevelType w:val="hybridMultilevel"/>
    <w:tmpl w:val="E56E51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7D747DC"/>
    <w:multiLevelType w:val="hybridMultilevel"/>
    <w:tmpl w:val="86F041EC"/>
    <w:lvl w:ilvl="0" w:tplc="D338B1F4">
      <w:start w:val="6"/>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ECD4CC0"/>
    <w:multiLevelType w:val="hybridMultilevel"/>
    <w:tmpl w:val="35429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16234862">
    <w:abstractNumId w:val="12"/>
  </w:num>
  <w:num w:numId="2" w16cid:durableId="720518207">
    <w:abstractNumId w:val="3"/>
  </w:num>
  <w:num w:numId="3" w16cid:durableId="1547184412">
    <w:abstractNumId w:val="11"/>
  </w:num>
  <w:num w:numId="4" w16cid:durableId="1641305801">
    <w:abstractNumId w:val="5"/>
  </w:num>
  <w:num w:numId="5" w16cid:durableId="767189794">
    <w:abstractNumId w:val="14"/>
  </w:num>
  <w:num w:numId="6" w16cid:durableId="1782454408">
    <w:abstractNumId w:val="9"/>
  </w:num>
  <w:num w:numId="7" w16cid:durableId="2021663527">
    <w:abstractNumId w:val="10"/>
  </w:num>
  <w:num w:numId="8" w16cid:durableId="1710914913">
    <w:abstractNumId w:val="7"/>
  </w:num>
  <w:num w:numId="9" w16cid:durableId="1200969742">
    <w:abstractNumId w:val="0"/>
  </w:num>
  <w:num w:numId="10" w16cid:durableId="1598055040">
    <w:abstractNumId w:val="1"/>
  </w:num>
  <w:num w:numId="11" w16cid:durableId="233666758">
    <w:abstractNumId w:val="2"/>
  </w:num>
  <w:num w:numId="12" w16cid:durableId="110711266">
    <w:abstractNumId w:val="15"/>
  </w:num>
  <w:num w:numId="13" w16cid:durableId="1416780208">
    <w:abstractNumId w:val="13"/>
  </w:num>
  <w:num w:numId="14" w16cid:durableId="1435512735">
    <w:abstractNumId w:val="6"/>
  </w:num>
  <w:num w:numId="15" w16cid:durableId="1020199203">
    <w:abstractNumId w:val="4"/>
  </w:num>
  <w:num w:numId="16" w16cid:durableId="1224291302">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0" w:nlCheck="1" w:checkStyle="0"/>
  <w:activeWritingStyle w:appName="MSWord" w:lang="en-IN" w:vendorID="64" w:dllVersion="0" w:nlCheck="1" w:checkStyle="0"/>
  <w:activeWritingStyle w:appName="MSWord" w:lang="en-GB"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322"/>
    <w:rsid w:val="000006D2"/>
    <w:rsid w:val="00000EF0"/>
    <w:rsid w:val="00002AD9"/>
    <w:rsid w:val="00007A88"/>
    <w:rsid w:val="00011745"/>
    <w:rsid w:val="0001252C"/>
    <w:rsid w:val="00015477"/>
    <w:rsid w:val="00020121"/>
    <w:rsid w:val="00021517"/>
    <w:rsid w:val="00021DEE"/>
    <w:rsid w:val="0002367E"/>
    <w:rsid w:val="00025C7A"/>
    <w:rsid w:val="00025F0E"/>
    <w:rsid w:val="00031818"/>
    <w:rsid w:val="00032C38"/>
    <w:rsid w:val="00033C36"/>
    <w:rsid w:val="00037972"/>
    <w:rsid w:val="00040368"/>
    <w:rsid w:val="00041B3F"/>
    <w:rsid w:val="000425C4"/>
    <w:rsid w:val="00044562"/>
    <w:rsid w:val="00045B66"/>
    <w:rsid w:val="0004786F"/>
    <w:rsid w:val="00050709"/>
    <w:rsid w:val="000716DF"/>
    <w:rsid w:val="00073AD7"/>
    <w:rsid w:val="00077E7E"/>
    <w:rsid w:val="0008223B"/>
    <w:rsid w:val="00082D97"/>
    <w:rsid w:val="0008362C"/>
    <w:rsid w:val="00085370"/>
    <w:rsid w:val="000874C8"/>
    <w:rsid w:val="000874F8"/>
    <w:rsid w:val="00091038"/>
    <w:rsid w:val="0009556C"/>
    <w:rsid w:val="00097783"/>
    <w:rsid w:val="000A0D51"/>
    <w:rsid w:val="000A357F"/>
    <w:rsid w:val="000A3CC8"/>
    <w:rsid w:val="000B4FA9"/>
    <w:rsid w:val="000C2BFE"/>
    <w:rsid w:val="000C451D"/>
    <w:rsid w:val="000D189E"/>
    <w:rsid w:val="000D353F"/>
    <w:rsid w:val="000D3DF3"/>
    <w:rsid w:val="000F1015"/>
    <w:rsid w:val="000F4D46"/>
    <w:rsid w:val="000F7A5C"/>
    <w:rsid w:val="00101829"/>
    <w:rsid w:val="00104A79"/>
    <w:rsid w:val="00105ED9"/>
    <w:rsid w:val="00106BF4"/>
    <w:rsid w:val="001104D4"/>
    <w:rsid w:val="001113EA"/>
    <w:rsid w:val="001166A9"/>
    <w:rsid w:val="001204A1"/>
    <w:rsid w:val="00121DE5"/>
    <w:rsid w:val="00126406"/>
    <w:rsid w:val="001312E4"/>
    <w:rsid w:val="00135C16"/>
    <w:rsid w:val="00143BBF"/>
    <w:rsid w:val="00144871"/>
    <w:rsid w:val="00145345"/>
    <w:rsid w:val="001471F4"/>
    <w:rsid w:val="00152FB7"/>
    <w:rsid w:val="001530D7"/>
    <w:rsid w:val="00156943"/>
    <w:rsid w:val="00160059"/>
    <w:rsid w:val="00161C37"/>
    <w:rsid w:val="00170771"/>
    <w:rsid w:val="00175132"/>
    <w:rsid w:val="00175274"/>
    <w:rsid w:val="00184028"/>
    <w:rsid w:val="00192B02"/>
    <w:rsid w:val="00194D21"/>
    <w:rsid w:val="00197131"/>
    <w:rsid w:val="001A656B"/>
    <w:rsid w:val="001B290E"/>
    <w:rsid w:val="001B5ADC"/>
    <w:rsid w:val="001C09B9"/>
    <w:rsid w:val="001C4BC2"/>
    <w:rsid w:val="001C5BD6"/>
    <w:rsid w:val="001D0CC2"/>
    <w:rsid w:val="001D4074"/>
    <w:rsid w:val="001D4562"/>
    <w:rsid w:val="001D5ACA"/>
    <w:rsid w:val="001D7609"/>
    <w:rsid w:val="001E093F"/>
    <w:rsid w:val="001E1F7D"/>
    <w:rsid w:val="001E490D"/>
    <w:rsid w:val="001E511A"/>
    <w:rsid w:val="001E5572"/>
    <w:rsid w:val="001E6E8B"/>
    <w:rsid w:val="001F2198"/>
    <w:rsid w:val="001F2716"/>
    <w:rsid w:val="001F33C0"/>
    <w:rsid w:val="00205DAA"/>
    <w:rsid w:val="00211075"/>
    <w:rsid w:val="002126BE"/>
    <w:rsid w:val="00215384"/>
    <w:rsid w:val="0022194E"/>
    <w:rsid w:val="00222A76"/>
    <w:rsid w:val="0022595C"/>
    <w:rsid w:val="0023294A"/>
    <w:rsid w:val="002456DF"/>
    <w:rsid w:val="00251414"/>
    <w:rsid w:val="0025588C"/>
    <w:rsid w:val="00256290"/>
    <w:rsid w:val="00256916"/>
    <w:rsid w:val="00257AF6"/>
    <w:rsid w:val="00274055"/>
    <w:rsid w:val="00282BCE"/>
    <w:rsid w:val="0028336F"/>
    <w:rsid w:val="00284628"/>
    <w:rsid w:val="002861A4"/>
    <w:rsid w:val="00290C73"/>
    <w:rsid w:val="002913F2"/>
    <w:rsid w:val="00293CE9"/>
    <w:rsid w:val="00293FE3"/>
    <w:rsid w:val="00294280"/>
    <w:rsid w:val="00297FBE"/>
    <w:rsid w:val="002A365E"/>
    <w:rsid w:val="002A408E"/>
    <w:rsid w:val="002A47EC"/>
    <w:rsid w:val="002B60AD"/>
    <w:rsid w:val="002C21B6"/>
    <w:rsid w:val="002C4761"/>
    <w:rsid w:val="002C5601"/>
    <w:rsid w:val="002C6462"/>
    <w:rsid w:val="002C6810"/>
    <w:rsid w:val="002D501A"/>
    <w:rsid w:val="002E5D60"/>
    <w:rsid w:val="002F3702"/>
    <w:rsid w:val="002F7D1D"/>
    <w:rsid w:val="003017DA"/>
    <w:rsid w:val="00302B30"/>
    <w:rsid w:val="00302F2D"/>
    <w:rsid w:val="003042AD"/>
    <w:rsid w:val="00315090"/>
    <w:rsid w:val="0031736D"/>
    <w:rsid w:val="00317EF6"/>
    <w:rsid w:val="003273C9"/>
    <w:rsid w:val="00327439"/>
    <w:rsid w:val="00330FF3"/>
    <w:rsid w:val="00332E48"/>
    <w:rsid w:val="0033641D"/>
    <w:rsid w:val="00345C1E"/>
    <w:rsid w:val="003523B7"/>
    <w:rsid w:val="00363371"/>
    <w:rsid w:val="00365D50"/>
    <w:rsid w:val="00374254"/>
    <w:rsid w:val="00381CB0"/>
    <w:rsid w:val="00386D12"/>
    <w:rsid w:val="00387EB3"/>
    <w:rsid w:val="00391005"/>
    <w:rsid w:val="00395F59"/>
    <w:rsid w:val="00397C57"/>
    <w:rsid w:val="003A3322"/>
    <w:rsid w:val="003A3A7E"/>
    <w:rsid w:val="003A76FD"/>
    <w:rsid w:val="003B0695"/>
    <w:rsid w:val="003B2A1B"/>
    <w:rsid w:val="003B3E54"/>
    <w:rsid w:val="003C0CF2"/>
    <w:rsid w:val="003C1BC7"/>
    <w:rsid w:val="003C3B8D"/>
    <w:rsid w:val="003C5A4B"/>
    <w:rsid w:val="003D0183"/>
    <w:rsid w:val="003D25D3"/>
    <w:rsid w:val="003D44D2"/>
    <w:rsid w:val="003E2BFB"/>
    <w:rsid w:val="003E409E"/>
    <w:rsid w:val="003E4C3D"/>
    <w:rsid w:val="003E5FFF"/>
    <w:rsid w:val="003F0212"/>
    <w:rsid w:val="003F1BB1"/>
    <w:rsid w:val="003F29F0"/>
    <w:rsid w:val="004028BD"/>
    <w:rsid w:val="004056B4"/>
    <w:rsid w:val="00411E5B"/>
    <w:rsid w:val="0041472C"/>
    <w:rsid w:val="004172C9"/>
    <w:rsid w:val="00420A74"/>
    <w:rsid w:val="00422203"/>
    <w:rsid w:val="004223F7"/>
    <w:rsid w:val="0042275E"/>
    <w:rsid w:val="00430752"/>
    <w:rsid w:val="00440193"/>
    <w:rsid w:val="00440872"/>
    <w:rsid w:val="00442958"/>
    <w:rsid w:val="0044352B"/>
    <w:rsid w:val="00444A4B"/>
    <w:rsid w:val="00452588"/>
    <w:rsid w:val="00452CC0"/>
    <w:rsid w:val="0045439B"/>
    <w:rsid w:val="00454D92"/>
    <w:rsid w:val="004552EC"/>
    <w:rsid w:val="0045672A"/>
    <w:rsid w:val="00467114"/>
    <w:rsid w:val="00471075"/>
    <w:rsid w:val="00472FB6"/>
    <w:rsid w:val="00473545"/>
    <w:rsid w:val="00474E97"/>
    <w:rsid w:val="004753F5"/>
    <w:rsid w:val="00477BEA"/>
    <w:rsid w:val="0048015D"/>
    <w:rsid w:val="00485909"/>
    <w:rsid w:val="00487462"/>
    <w:rsid w:val="00495F8F"/>
    <w:rsid w:val="00496EC6"/>
    <w:rsid w:val="00497FC2"/>
    <w:rsid w:val="004A0A80"/>
    <w:rsid w:val="004A7249"/>
    <w:rsid w:val="004B2640"/>
    <w:rsid w:val="004B3C75"/>
    <w:rsid w:val="004B57C9"/>
    <w:rsid w:val="004B67C2"/>
    <w:rsid w:val="004B7CD3"/>
    <w:rsid w:val="004C0956"/>
    <w:rsid w:val="004C0BF7"/>
    <w:rsid w:val="004C344D"/>
    <w:rsid w:val="004C36C7"/>
    <w:rsid w:val="004D4454"/>
    <w:rsid w:val="004D5985"/>
    <w:rsid w:val="004D761D"/>
    <w:rsid w:val="004D7C74"/>
    <w:rsid w:val="004E380B"/>
    <w:rsid w:val="004E5C5E"/>
    <w:rsid w:val="004F1FCF"/>
    <w:rsid w:val="004F5E35"/>
    <w:rsid w:val="004F78DB"/>
    <w:rsid w:val="005033A5"/>
    <w:rsid w:val="00503BC1"/>
    <w:rsid w:val="00503F81"/>
    <w:rsid w:val="00505C6A"/>
    <w:rsid w:val="00505D3A"/>
    <w:rsid w:val="00506AC1"/>
    <w:rsid w:val="00506E48"/>
    <w:rsid w:val="005074C4"/>
    <w:rsid w:val="00507B38"/>
    <w:rsid w:val="00510B2E"/>
    <w:rsid w:val="00511DD5"/>
    <w:rsid w:val="00511EB1"/>
    <w:rsid w:val="00517434"/>
    <w:rsid w:val="00517508"/>
    <w:rsid w:val="00517CA2"/>
    <w:rsid w:val="00520CD4"/>
    <w:rsid w:val="005232FF"/>
    <w:rsid w:val="00523864"/>
    <w:rsid w:val="00525880"/>
    <w:rsid w:val="00535DAF"/>
    <w:rsid w:val="00537D51"/>
    <w:rsid w:val="00542E16"/>
    <w:rsid w:val="00543DE7"/>
    <w:rsid w:val="005448D6"/>
    <w:rsid w:val="005471E2"/>
    <w:rsid w:val="005534E1"/>
    <w:rsid w:val="00563CF6"/>
    <w:rsid w:val="00564563"/>
    <w:rsid w:val="00567C93"/>
    <w:rsid w:val="00571DA9"/>
    <w:rsid w:val="005732FB"/>
    <w:rsid w:val="00574034"/>
    <w:rsid w:val="00574713"/>
    <w:rsid w:val="0058186B"/>
    <w:rsid w:val="0058273B"/>
    <w:rsid w:val="0058682B"/>
    <w:rsid w:val="00587AB5"/>
    <w:rsid w:val="00587DF5"/>
    <w:rsid w:val="00591E71"/>
    <w:rsid w:val="005A1294"/>
    <w:rsid w:val="005A2130"/>
    <w:rsid w:val="005A4281"/>
    <w:rsid w:val="005A514D"/>
    <w:rsid w:val="005A51C0"/>
    <w:rsid w:val="005A7895"/>
    <w:rsid w:val="005B07A1"/>
    <w:rsid w:val="005B1F97"/>
    <w:rsid w:val="005B2B9D"/>
    <w:rsid w:val="005B5C78"/>
    <w:rsid w:val="005B611C"/>
    <w:rsid w:val="005C0318"/>
    <w:rsid w:val="005C4B4E"/>
    <w:rsid w:val="005C508F"/>
    <w:rsid w:val="005C53EE"/>
    <w:rsid w:val="005D0C13"/>
    <w:rsid w:val="005D2DF2"/>
    <w:rsid w:val="005D40E3"/>
    <w:rsid w:val="005D413B"/>
    <w:rsid w:val="005D58E6"/>
    <w:rsid w:val="005F1673"/>
    <w:rsid w:val="00601254"/>
    <w:rsid w:val="006127D0"/>
    <w:rsid w:val="00615B9C"/>
    <w:rsid w:val="006175DB"/>
    <w:rsid w:val="00617D9D"/>
    <w:rsid w:val="00621BA3"/>
    <w:rsid w:val="00630C97"/>
    <w:rsid w:val="006379D6"/>
    <w:rsid w:val="00645252"/>
    <w:rsid w:val="0064749B"/>
    <w:rsid w:val="00647E18"/>
    <w:rsid w:val="00652982"/>
    <w:rsid w:val="00655748"/>
    <w:rsid w:val="00655C04"/>
    <w:rsid w:val="0065601D"/>
    <w:rsid w:val="00662A21"/>
    <w:rsid w:val="00663CB5"/>
    <w:rsid w:val="00664D8D"/>
    <w:rsid w:val="00665893"/>
    <w:rsid w:val="00666027"/>
    <w:rsid w:val="0067078C"/>
    <w:rsid w:val="006715F6"/>
    <w:rsid w:val="006720E7"/>
    <w:rsid w:val="00674AE0"/>
    <w:rsid w:val="00676AC7"/>
    <w:rsid w:val="00680F55"/>
    <w:rsid w:val="00683670"/>
    <w:rsid w:val="006844B2"/>
    <w:rsid w:val="00686DEF"/>
    <w:rsid w:val="006902F2"/>
    <w:rsid w:val="0069072C"/>
    <w:rsid w:val="006917DA"/>
    <w:rsid w:val="006921AF"/>
    <w:rsid w:val="006925DE"/>
    <w:rsid w:val="006A0822"/>
    <w:rsid w:val="006A1061"/>
    <w:rsid w:val="006A2E02"/>
    <w:rsid w:val="006A3C6B"/>
    <w:rsid w:val="006B1C58"/>
    <w:rsid w:val="006B2850"/>
    <w:rsid w:val="006B63E3"/>
    <w:rsid w:val="006B758F"/>
    <w:rsid w:val="006B7C1F"/>
    <w:rsid w:val="006C5FBB"/>
    <w:rsid w:val="006C6B74"/>
    <w:rsid w:val="006C6FF1"/>
    <w:rsid w:val="006D2BAA"/>
    <w:rsid w:val="006D3D29"/>
    <w:rsid w:val="006D3D74"/>
    <w:rsid w:val="006D4D66"/>
    <w:rsid w:val="006D5982"/>
    <w:rsid w:val="006E10BA"/>
    <w:rsid w:val="006E39C5"/>
    <w:rsid w:val="006F2C65"/>
    <w:rsid w:val="006F3AD9"/>
    <w:rsid w:val="006F538C"/>
    <w:rsid w:val="00703815"/>
    <w:rsid w:val="0070403D"/>
    <w:rsid w:val="00706EDB"/>
    <w:rsid w:val="00707306"/>
    <w:rsid w:val="00710B8E"/>
    <w:rsid w:val="0071145A"/>
    <w:rsid w:val="0071424B"/>
    <w:rsid w:val="007206C5"/>
    <w:rsid w:val="00721686"/>
    <w:rsid w:val="00723F41"/>
    <w:rsid w:val="00727D11"/>
    <w:rsid w:val="0073245E"/>
    <w:rsid w:val="00734FBD"/>
    <w:rsid w:val="007423D4"/>
    <w:rsid w:val="00746654"/>
    <w:rsid w:val="007521E6"/>
    <w:rsid w:val="00753D96"/>
    <w:rsid w:val="00756678"/>
    <w:rsid w:val="00761743"/>
    <w:rsid w:val="00764837"/>
    <w:rsid w:val="0076590D"/>
    <w:rsid w:val="00767970"/>
    <w:rsid w:val="0077023A"/>
    <w:rsid w:val="00791C17"/>
    <w:rsid w:val="007951BA"/>
    <w:rsid w:val="007B6450"/>
    <w:rsid w:val="007B6851"/>
    <w:rsid w:val="007C1265"/>
    <w:rsid w:val="007C1CB4"/>
    <w:rsid w:val="007C1F0C"/>
    <w:rsid w:val="007C286D"/>
    <w:rsid w:val="007C4B7F"/>
    <w:rsid w:val="007D1669"/>
    <w:rsid w:val="007D2A05"/>
    <w:rsid w:val="007D4749"/>
    <w:rsid w:val="007D4B77"/>
    <w:rsid w:val="007D608B"/>
    <w:rsid w:val="007D6379"/>
    <w:rsid w:val="007E1BD8"/>
    <w:rsid w:val="007E2936"/>
    <w:rsid w:val="007E4616"/>
    <w:rsid w:val="007E67AC"/>
    <w:rsid w:val="007F06FA"/>
    <w:rsid w:val="007F29A7"/>
    <w:rsid w:val="007F35DE"/>
    <w:rsid w:val="007F673A"/>
    <w:rsid w:val="00800FC9"/>
    <w:rsid w:val="0080375B"/>
    <w:rsid w:val="00805ADB"/>
    <w:rsid w:val="00805B0F"/>
    <w:rsid w:val="00817EC6"/>
    <w:rsid w:val="008224DD"/>
    <w:rsid w:val="00822CD6"/>
    <w:rsid w:val="00832086"/>
    <w:rsid w:val="008348A7"/>
    <w:rsid w:val="0083569A"/>
    <w:rsid w:val="008363DF"/>
    <w:rsid w:val="00841540"/>
    <w:rsid w:val="00842546"/>
    <w:rsid w:val="0085623E"/>
    <w:rsid w:val="00862A4F"/>
    <w:rsid w:val="00862D62"/>
    <w:rsid w:val="008735C4"/>
    <w:rsid w:val="008837BA"/>
    <w:rsid w:val="00885757"/>
    <w:rsid w:val="008928C2"/>
    <w:rsid w:val="0089799B"/>
    <w:rsid w:val="008A2386"/>
    <w:rsid w:val="008A515F"/>
    <w:rsid w:val="008B2ADC"/>
    <w:rsid w:val="008D1DE1"/>
    <w:rsid w:val="008D2731"/>
    <w:rsid w:val="008D3157"/>
    <w:rsid w:val="008D3384"/>
    <w:rsid w:val="008D52D0"/>
    <w:rsid w:val="008D6EE3"/>
    <w:rsid w:val="008E00C4"/>
    <w:rsid w:val="008E1DB2"/>
    <w:rsid w:val="008E2EB3"/>
    <w:rsid w:val="008E3A0F"/>
    <w:rsid w:val="008E3F7E"/>
    <w:rsid w:val="008E4EC5"/>
    <w:rsid w:val="008E791C"/>
    <w:rsid w:val="008E7ED3"/>
    <w:rsid w:val="008F068B"/>
    <w:rsid w:val="008F405B"/>
    <w:rsid w:val="008F5D79"/>
    <w:rsid w:val="00915B6A"/>
    <w:rsid w:val="00915E69"/>
    <w:rsid w:val="0092203E"/>
    <w:rsid w:val="00925548"/>
    <w:rsid w:val="009300C3"/>
    <w:rsid w:val="0093654C"/>
    <w:rsid w:val="009413E9"/>
    <w:rsid w:val="0094432C"/>
    <w:rsid w:val="009447CC"/>
    <w:rsid w:val="0095077C"/>
    <w:rsid w:val="00951D9F"/>
    <w:rsid w:val="00961174"/>
    <w:rsid w:val="009624E7"/>
    <w:rsid w:val="00963464"/>
    <w:rsid w:val="00966845"/>
    <w:rsid w:val="0096750D"/>
    <w:rsid w:val="00973522"/>
    <w:rsid w:val="009737B0"/>
    <w:rsid w:val="00986A59"/>
    <w:rsid w:val="009910B1"/>
    <w:rsid w:val="00997BFA"/>
    <w:rsid w:val="009A6E6A"/>
    <w:rsid w:val="009A79A5"/>
    <w:rsid w:val="009B2C26"/>
    <w:rsid w:val="009B5E0A"/>
    <w:rsid w:val="009B6DA7"/>
    <w:rsid w:val="009B71B6"/>
    <w:rsid w:val="009B7A0E"/>
    <w:rsid w:val="009C0B80"/>
    <w:rsid w:val="009C0C3D"/>
    <w:rsid w:val="009C290A"/>
    <w:rsid w:val="009C3DDC"/>
    <w:rsid w:val="009C74C1"/>
    <w:rsid w:val="009D0AF3"/>
    <w:rsid w:val="009E04DE"/>
    <w:rsid w:val="009E100D"/>
    <w:rsid w:val="009E212D"/>
    <w:rsid w:val="009E3B53"/>
    <w:rsid w:val="00A067B5"/>
    <w:rsid w:val="00A169B7"/>
    <w:rsid w:val="00A200DF"/>
    <w:rsid w:val="00A21625"/>
    <w:rsid w:val="00A2288C"/>
    <w:rsid w:val="00A241CA"/>
    <w:rsid w:val="00A244B1"/>
    <w:rsid w:val="00A401D1"/>
    <w:rsid w:val="00A40EAE"/>
    <w:rsid w:val="00A413F6"/>
    <w:rsid w:val="00A43FBE"/>
    <w:rsid w:val="00A46FFE"/>
    <w:rsid w:val="00A51CA7"/>
    <w:rsid w:val="00A55B55"/>
    <w:rsid w:val="00A62EC8"/>
    <w:rsid w:val="00A6481D"/>
    <w:rsid w:val="00A65318"/>
    <w:rsid w:val="00A656F5"/>
    <w:rsid w:val="00A70956"/>
    <w:rsid w:val="00A711B6"/>
    <w:rsid w:val="00A72E2B"/>
    <w:rsid w:val="00A74866"/>
    <w:rsid w:val="00A75024"/>
    <w:rsid w:val="00A75E93"/>
    <w:rsid w:val="00A803F9"/>
    <w:rsid w:val="00A81F0B"/>
    <w:rsid w:val="00A82BD0"/>
    <w:rsid w:val="00A82CDB"/>
    <w:rsid w:val="00A84638"/>
    <w:rsid w:val="00A85562"/>
    <w:rsid w:val="00A8719D"/>
    <w:rsid w:val="00A912FF"/>
    <w:rsid w:val="00A9204E"/>
    <w:rsid w:val="00A93179"/>
    <w:rsid w:val="00A9349A"/>
    <w:rsid w:val="00A93D5F"/>
    <w:rsid w:val="00A94994"/>
    <w:rsid w:val="00A952AC"/>
    <w:rsid w:val="00A95F91"/>
    <w:rsid w:val="00AA1031"/>
    <w:rsid w:val="00AA106E"/>
    <w:rsid w:val="00AA48D9"/>
    <w:rsid w:val="00AB20DC"/>
    <w:rsid w:val="00AC0F49"/>
    <w:rsid w:val="00AC11CA"/>
    <w:rsid w:val="00AC43EE"/>
    <w:rsid w:val="00AD292A"/>
    <w:rsid w:val="00AD4C6C"/>
    <w:rsid w:val="00AD5084"/>
    <w:rsid w:val="00AD7029"/>
    <w:rsid w:val="00AD73EA"/>
    <w:rsid w:val="00AE041C"/>
    <w:rsid w:val="00AF4E16"/>
    <w:rsid w:val="00B03CE1"/>
    <w:rsid w:val="00B101AE"/>
    <w:rsid w:val="00B13034"/>
    <w:rsid w:val="00B17082"/>
    <w:rsid w:val="00B24477"/>
    <w:rsid w:val="00B265F6"/>
    <w:rsid w:val="00B26709"/>
    <w:rsid w:val="00B26E3B"/>
    <w:rsid w:val="00B27DB9"/>
    <w:rsid w:val="00B318CB"/>
    <w:rsid w:val="00B34403"/>
    <w:rsid w:val="00B469BD"/>
    <w:rsid w:val="00B535AB"/>
    <w:rsid w:val="00B650AD"/>
    <w:rsid w:val="00B6561D"/>
    <w:rsid w:val="00B661DA"/>
    <w:rsid w:val="00B76CE1"/>
    <w:rsid w:val="00B76D3E"/>
    <w:rsid w:val="00B827DC"/>
    <w:rsid w:val="00B942FD"/>
    <w:rsid w:val="00B94582"/>
    <w:rsid w:val="00B963A6"/>
    <w:rsid w:val="00BA3CB0"/>
    <w:rsid w:val="00BA5AE3"/>
    <w:rsid w:val="00BA66FA"/>
    <w:rsid w:val="00BA7B4A"/>
    <w:rsid w:val="00BB4832"/>
    <w:rsid w:val="00BB68D8"/>
    <w:rsid w:val="00BB7537"/>
    <w:rsid w:val="00BC2585"/>
    <w:rsid w:val="00BC53D1"/>
    <w:rsid w:val="00BC55F3"/>
    <w:rsid w:val="00BD29E3"/>
    <w:rsid w:val="00BE031B"/>
    <w:rsid w:val="00BE709C"/>
    <w:rsid w:val="00BF1EA9"/>
    <w:rsid w:val="00BF4B14"/>
    <w:rsid w:val="00BF513F"/>
    <w:rsid w:val="00BF63F4"/>
    <w:rsid w:val="00BF7BD3"/>
    <w:rsid w:val="00C04BBC"/>
    <w:rsid w:val="00C050B3"/>
    <w:rsid w:val="00C13674"/>
    <w:rsid w:val="00C164CE"/>
    <w:rsid w:val="00C230CF"/>
    <w:rsid w:val="00C237C7"/>
    <w:rsid w:val="00C25AB6"/>
    <w:rsid w:val="00C26A5F"/>
    <w:rsid w:val="00C40BA5"/>
    <w:rsid w:val="00C40F35"/>
    <w:rsid w:val="00C43673"/>
    <w:rsid w:val="00C44F21"/>
    <w:rsid w:val="00C47265"/>
    <w:rsid w:val="00C5256B"/>
    <w:rsid w:val="00C56084"/>
    <w:rsid w:val="00C56831"/>
    <w:rsid w:val="00C579CF"/>
    <w:rsid w:val="00C6358F"/>
    <w:rsid w:val="00C72978"/>
    <w:rsid w:val="00C8181A"/>
    <w:rsid w:val="00C84616"/>
    <w:rsid w:val="00C927CC"/>
    <w:rsid w:val="00C93E79"/>
    <w:rsid w:val="00C93F33"/>
    <w:rsid w:val="00C9406A"/>
    <w:rsid w:val="00C969E1"/>
    <w:rsid w:val="00CA76D4"/>
    <w:rsid w:val="00CB2B03"/>
    <w:rsid w:val="00CB32AF"/>
    <w:rsid w:val="00CB5ED8"/>
    <w:rsid w:val="00CC0196"/>
    <w:rsid w:val="00CC2D24"/>
    <w:rsid w:val="00CC4D9F"/>
    <w:rsid w:val="00CD7B1F"/>
    <w:rsid w:val="00CE5F05"/>
    <w:rsid w:val="00CE6877"/>
    <w:rsid w:val="00CE7A4A"/>
    <w:rsid w:val="00CF01E3"/>
    <w:rsid w:val="00CF5DD4"/>
    <w:rsid w:val="00CF7B81"/>
    <w:rsid w:val="00D0063A"/>
    <w:rsid w:val="00D011DF"/>
    <w:rsid w:val="00D025F4"/>
    <w:rsid w:val="00D02FEC"/>
    <w:rsid w:val="00D04876"/>
    <w:rsid w:val="00D140D4"/>
    <w:rsid w:val="00D21BE5"/>
    <w:rsid w:val="00D32333"/>
    <w:rsid w:val="00D32CAE"/>
    <w:rsid w:val="00D3769C"/>
    <w:rsid w:val="00D43B5D"/>
    <w:rsid w:val="00D50B32"/>
    <w:rsid w:val="00D541B1"/>
    <w:rsid w:val="00D553BC"/>
    <w:rsid w:val="00D57BA9"/>
    <w:rsid w:val="00D60BF2"/>
    <w:rsid w:val="00D6315C"/>
    <w:rsid w:val="00D71DE5"/>
    <w:rsid w:val="00D8605E"/>
    <w:rsid w:val="00D9376C"/>
    <w:rsid w:val="00D95E33"/>
    <w:rsid w:val="00D96335"/>
    <w:rsid w:val="00DA5D57"/>
    <w:rsid w:val="00DB0BBE"/>
    <w:rsid w:val="00DB7B61"/>
    <w:rsid w:val="00DC1225"/>
    <w:rsid w:val="00DC2CA1"/>
    <w:rsid w:val="00DD2597"/>
    <w:rsid w:val="00DE0387"/>
    <w:rsid w:val="00DE235A"/>
    <w:rsid w:val="00DF278F"/>
    <w:rsid w:val="00DF3082"/>
    <w:rsid w:val="00DF756A"/>
    <w:rsid w:val="00DF7E36"/>
    <w:rsid w:val="00E00E5F"/>
    <w:rsid w:val="00E07443"/>
    <w:rsid w:val="00E07CF2"/>
    <w:rsid w:val="00E14B1A"/>
    <w:rsid w:val="00E14D20"/>
    <w:rsid w:val="00E1733C"/>
    <w:rsid w:val="00E20899"/>
    <w:rsid w:val="00E261A6"/>
    <w:rsid w:val="00E2641E"/>
    <w:rsid w:val="00E27EDD"/>
    <w:rsid w:val="00E30274"/>
    <w:rsid w:val="00E327EB"/>
    <w:rsid w:val="00E358FB"/>
    <w:rsid w:val="00E409E8"/>
    <w:rsid w:val="00E40E52"/>
    <w:rsid w:val="00E42331"/>
    <w:rsid w:val="00E43F3A"/>
    <w:rsid w:val="00E45077"/>
    <w:rsid w:val="00E47C84"/>
    <w:rsid w:val="00E625D4"/>
    <w:rsid w:val="00E6570D"/>
    <w:rsid w:val="00E65CA4"/>
    <w:rsid w:val="00E72139"/>
    <w:rsid w:val="00E77EC6"/>
    <w:rsid w:val="00E83FAF"/>
    <w:rsid w:val="00EA1404"/>
    <w:rsid w:val="00EA1D77"/>
    <w:rsid w:val="00EA589A"/>
    <w:rsid w:val="00EA688F"/>
    <w:rsid w:val="00EC0D33"/>
    <w:rsid w:val="00EC27D8"/>
    <w:rsid w:val="00EC3D85"/>
    <w:rsid w:val="00ED00CD"/>
    <w:rsid w:val="00ED4DB8"/>
    <w:rsid w:val="00ED69E0"/>
    <w:rsid w:val="00EE2801"/>
    <w:rsid w:val="00EE7A2C"/>
    <w:rsid w:val="00EF1F92"/>
    <w:rsid w:val="00EF2462"/>
    <w:rsid w:val="00EF35FB"/>
    <w:rsid w:val="00EF716B"/>
    <w:rsid w:val="00F05A82"/>
    <w:rsid w:val="00F05DB2"/>
    <w:rsid w:val="00F17AF3"/>
    <w:rsid w:val="00F17D84"/>
    <w:rsid w:val="00F23B3B"/>
    <w:rsid w:val="00F251F4"/>
    <w:rsid w:val="00F27E6B"/>
    <w:rsid w:val="00F31374"/>
    <w:rsid w:val="00F31AC1"/>
    <w:rsid w:val="00F34237"/>
    <w:rsid w:val="00F357D0"/>
    <w:rsid w:val="00F360B4"/>
    <w:rsid w:val="00F374B8"/>
    <w:rsid w:val="00F438E9"/>
    <w:rsid w:val="00F61724"/>
    <w:rsid w:val="00F61B0D"/>
    <w:rsid w:val="00F64B78"/>
    <w:rsid w:val="00F724DA"/>
    <w:rsid w:val="00F76DF5"/>
    <w:rsid w:val="00F82ABD"/>
    <w:rsid w:val="00F9031A"/>
    <w:rsid w:val="00F90C16"/>
    <w:rsid w:val="00F924B2"/>
    <w:rsid w:val="00F92EE2"/>
    <w:rsid w:val="00F93DAD"/>
    <w:rsid w:val="00FA0B65"/>
    <w:rsid w:val="00FA14D9"/>
    <w:rsid w:val="00FA32B2"/>
    <w:rsid w:val="00FA60DB"/>
    <w:rsid w:val="00FB14A8"/>
    <w:rsid w:val="00FB552B"/>
    <w:rsid w:val="00FB58F6"/>
    <w:rsid w:val="00FB687B"/>
    <w:rsid w:val="00FC15AE"/>
    <w:rsid w:val="00FC2EBA"/>
    <w:rsid w:val="00FC3BF7"/>
    <w:rsid w:val="00FC69E6"/>
    <w:rsid w:val="00FD18A2"/>
    <w:rsid w:val="00FD2EF9"/>
    <w:rsid w:val="00FE0B3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629D61"/>
  <w15:docId w15:val="{65EF2690-B02F-4675-9BB1-FE0ADAEAE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FB7"/>
    <w:rPr>
      <w:rFonts w:ascii="Aptos" w:hAnsi="Aptos"/>
      <w:sz w:val="24"/>
    </w:rPr>
  </w:style>
  <w:style w:type="paragraph" w:styleId="Heading1">
    <w:name w:val="heading 1"/>
    <w:basedOn w:val="Normal"/>
    <w:next w:val="Normal"/>
    <w:link w:val="Heading1Char"/>
    <w:uiPriority w:val="9"/>
    <w:qFormat/>
    <w:rsid w:val="00EF716B"/>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A3322"/>
    <w:pPr>
      <w:keepNext/>
      <w:keepLines/>
      <w:spacing w:before="4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3A3322"/>
    <w:pPr>
      <w:keepNext/>
      <w:keepLines/>
      <w:spacing w:before="4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3A3322"/>
    <w:pPr>
      <w:keepNext/>
      <w:keepLines/>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3A3322"/>
    <w:pPr>
      <w:keepNext/>
      <w:keepLines/>
      <w:spacing w:before="40"/>
      <w:outlineLvl w:val="4"/>
    </w:pPr>
    <w:rPr>
      <w:rFonts w:eastAsiaTheme="majorEastAsia" w:cstheme="majorBidi"/>
    </w:rPr>
  </w:style>
  <w:style w:type="paragraph" w:styleId="Heading6">
    <w:name w:val="heading 6"/>
    <w:basedOn w:val="Normal"/>
    <w:next w:val="Normal"/>
    <w:link w:val="Heading6Char"/>
    <w:uiPriority w:val="9"/>
    <w:unhideWhenUsed/>
    <w:qFormat/>
    <w:rsid w:val="003A3322"/>
    <w:pPr>
      <w:keepNext/>
      <w:keepLines/>
      <w:spacing w:before="40"/>
      <w:outlineLvl w:val="5"/>
    </w:pPr>
    <w:rPr>
      <w:rFonts w:eastAsiaTheme="majorEastAsia" w:cstheme="majorBidi"/>
    </w:rPr>
  </w:style>
  <w:style w:type="paragraph" w:styleId="Heading7">
    <w:name w:val="heading 7"/>
    <w:basedOn w:val="Normal"/>
    <w:next w:val="Normal"/>
    <w:link w:val="Heading7Char"/>
    <w:uiPriority w:val="9"/>
    <w:unhideWhenUsed/>
    <w:qFormat/>
    <w:rsid w:val="003A3322"/>
    <w:pPr>
      <w:keepNext/>
      <w:keepLines/>
      <w:spacing w:before="40"/>
      <w:outlineLvl w:val="6"/>
    </w:pPr>
    <w:rPr>
      <w:rFonts w:eastAsiaTheme="majorEastAsia" w:cstheme="majorBidi"/>
      <w:i/>
      <w:iCs/>
    </w:rPr>
  </w:style>
  <w:style w:type="paragraph" w:styleId="Heading8">
    <w:name w:val="heading 8"/>
    <w:basedOn w:val="Normal"/>
    <w:next w:val="Normal"/>
    <w:link w:val="Heading8Char"/>
    <w:uiPriority w:val="9"/>
    <w:unhideWhenUsed/>
    <w:qFormat/>
    <w:rsid w:val="003A3322"/>
    <w:pPr>
      <w:keepNext/>
      <w:keepLines/>
      <w:spacing w:before="40"/>
      <w:outlineLvl w:val="7"/>
    </w:pPr>
    <w:rPr>
      <w:rFonts w:eastAsiaTheme="majorEastAsia" w:cstheme="majorBidi"/>
      <w:color w:val="272727" w:themeColor="text1" w:themeTint="D8"/>
      <w:szCs w:val="21"/>
    </w:rPr>
  </w:style>
  <w:style w:type="paragraph" w:styleId="Heading9">
    <w:name w:val="heading 9"/>
    <w:basedOn w:val="Normal"/>
    <w:next w:val="Normal"/>
    <w:link w:val="Heading9Char"/>
    <w:uiPriority w:val="9"/>
    <w:unhideWhenUsed/>
    <w:qFormat/>
    <w:rsid w:val="003A3322"/>
    <w:pPr>
      <w:keepNext/>
      <w:keepLines/>
      <w:spacing w:before="40"/>
      <w:outlineLvl w:val="8"/>
    </w:pPr>
    <w:rPr>
      <w:rFonts w:eastAsiaTheme="majorEastAsia" w:cstheme="majorBidi"/>
      <w:i/>
      <w:iCs/>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16B"/>
    <w:rPr>
      <w:rFonts w:ascii="Aptos" w:eastAsiaTheme="majorEastAsia" w:hAnsi="Aptos" w:cstheme="majorBidi"/>
      <w:b/>
      <w:sz w:val="32"/>
      <w:szCs w:val="32"/>
    </w:rPr>
  </w:style>
  <w:style w:type="character" w:customStyle="1" w:styleId="Heading2Char">
    <w:name w:val="Heading 2 Char"/>
    <w:basedOn w:val="DefaultParagraphFont"/>
    <w:link w:val="Heading2"/>
    <w:uiPriority w:val="9"/>
    <w:rsid w:val="003A3322"/>
    <w:rPr>
      <w:rFonts w:ascii="Aptos" w:eastAsiaTheme="majorEastAsia" w:hAnsi="Aptos" w:cstheme="majorBidi"/>
      <w:sz w:val="26"/>
      <w:szCs w:val="26"/>
    </w:rPr>
  </w:style>
  <w:style w:type="character" w:customStyle="1" w:styleId="Heading3Char">
    <w:name w:val="Heading 3 Char"/>
    <w:basedOn w:val="DefaultParagraphFont"/>
    <w:link w:val="Heading3"/>
    <w:uiPriority w:val="9"/>
    <w:rsid w:val="003A3322"/>
    <w:rPr>
      <w:rFonts w:ascii="Aptos" w:eastAsiaTheme="majorEastAsia" w:hAnsi="Aptos" w:cstheme="majorBidi"/>
      <w:sz w:val="24"/>
      <w:szCs w:val="24"/>
    </w:rPr>
  </w:style>
  <w:style w:type="character" w:customStyle="1" w:styleId="Heading4Char">
    <w:name w:val="Heading 4 Char"/>
    <w:basedOn w:val="DefaultParagraphFont"/>
    <w:link w:val="Heading4"/>
    <w:uiPriority w:val="9"/>
    <w:rsid w:val="003A3322"/>
    <w:rPr>
      <w:rFonts w:ascii="Aptos" w:eastAsiaTheme="majorEastAsia" w:hAnsi="Aptos" w:cstheme="majorBidi"/>
      <w:i/>
      <w:iCs/>
      <w:sz w:val="24"/>
    </w:rPr>
  </w:style>
  <w:style w:type="character" w:customStyle="1" w:styleId="Heading5Char">
    <w:name w:val="Heading 5 Char"/>
    <w:basedOn w:val="DefaultParagraphFont"/>
    <w:link w:val="Heading5"/>
    <w:uiPriority w:val="9"/>
    <w:rsid w:val="003A3322"/>
    <w:rPr>
      <w:rFonts w:ascii="Aptos" w:eastAsiaTheme="majorEastAsia" w:hAnsi="Aptos" w:cstheme="majorBidi"/>
      <w:sz w:val="24"/>
    </w:rPr>
  </w:style>
  <w:style w:type="character" w:customStyle="1" w:styleId="Heading6Char">
    <w:name w:val="Heading 6 Char"/>
    <w:basedOn w:val="DefaultParagraphFont"/>
    <w:link w:val="Heading6"/>
    <w:uiPriority w:val="9"/>
    <w:rsid w:val="003A3322"/>
    <w:rPr>
      <w:rFonts w:ascii="Aptos" w:eastAsiaTheme="majorEastAsia" w:hAnsi="Aptos" w:cstheme="majorBidi"/>
      <w:sz w:val="24"/>
    </w:rPr>
  </w:style>
  <w:style w:type="character" w:customStyle="1" w:styleId="Heading7Char">
    <w:name w:val="Heading 7 Char"/>
    <w:basedOn w:val="DefaultParagraphFont"/>
    <w:link w:val="Heading7"/>
    <w:uiPriority w:val="9"/>
    <w:rsid w:val="003A3322"/>
    <w:rPr>
      <w:rFonts w:ascii="Aptos" w:eastAsiaTheme="majorEastAsia" w:hAnsi="Aptos" w:cstheme="majorBidi"/>
      <w:i/>
      <w:iCs/>
      <w:sz w:val="24"/>
    </w:rPr>
  </w:style>
  <w:style w:type="character" w:customStyle="1" w:styleId="Heading8Char">
    <w:name w:val="Heading 8 Char"/>
    <w:basedOn w:val="DefaultParagraphFont"/>
    <w:link w:val="Heading8"/>
    <w:uiPriority w:val="9"/>
    <w:rsid w:val="003A3322"/>
    <w:rPr>
      <w:rFonts w:ascii="Aptos" w:eastAsiaTheme="majorEastAsia" w:hAnsi="Aptos" w:cstheme="majorBidi"/>
      <w:color w:val="272727" w:themeColor="text1" w:themeTint="D8"/>
      <w:sz w:val="24"/>
      <w:szCs w:val="21"/>
    </w:rPr>
  </w:style>
  <w:style w:type="character" w:customStyle="1" w:styleId="Heading9Char">
    <w:name w:val="Heading 9 Char"/>
    <w:basedOn w:val="DefaultParagraphFont"/>
    <w:link w:val="Heading9"/>
    <w:uiPriority w:val="9"/>
    <w:rsid w:val="003A3322"/>
    <w:rPr>
      <w:rFonts w:ascii="Aptos" w:eastAsiaTheme="majorEastAsia" w:hAnsi="Aptos" w:cstheme="majorBidi"/>
      <w:i/>
      <w:iCs/>
      <w:sz w:val="24"/>
      <w:szCs w:val="21"/>
    </w:rPr>
  </w:style>
  <w:style w:type="paragraph" w:styleId="Title">
    <w:name w:val="Title"/>
    <w:basedOn w:val="Normal"/>
    <w:next w:val="Normal"/>
    <w:link w:val="TitleChar"/>
    <w:uiPriority w:val="10"/>
    <w:qFormat/>
    <w:rsid w:val="003D0183"/>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D0183"/>
    <w:rPr>
      <w:rFonts w:ascii="Aptos" w:eastAsiaTheme="majorEastAsia" w:hAnsi="Aptos"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aliases w:val="Heading 3 - Venkat"/>
    <w:basedOn w:val="Normal"/>
    <w:uiPriority w:val="34"/>
    <w:unhideWhenUsed/>
    <w:qFormat/>
    <w:rsid w:val="003A3322"/>
    <w:pPr>
      <w:ind w:left="720"/>
      <w:contextualSpacing/>
    </w:pPr>
  </w:style>
  <w:style w:type="paragraph" w:styleId="BodyText">
    <w:name w:val="Body Text"/>
    <w:basedOn w:val="Normal"/>
    <w:link w:val="BodyTextChar"/>
    <w:uiPriority w:val="99"/>
    <w:semiHidden/>
    <w:unhideWhenUsed/>
    <w:rsid w:val="003A3322"/>
    <w:pPr>
      <w:spacing w:after="120"/>
    </w:pPr>
  </w:style>
  <w:style w:type="character" w:customStyle="1" w:styleId="BodyTextChar">
    <w:name w:val="Body Text Char"/>
    <w:basedOn w:val="DefaultParagraphFont"/>
    <w:link w:val="BodyText"/>
    <w:uiPriority w:val="99"/>
    <w:semiHidden/>
    <w:rsid w:val="003A3322"/>
    <w:rPr>
      <w:rFonts w:ascii="Aptos" w:hAnsi="Aptos"/>
      <w:sz w:val="24"/>
    </w:rPr>
  </w:style>
  <w:style w:type="table" w:styleId="TableGrid">
    <w:name w:val="Table Grid"/>
    <w:basedOn w:val="TableNormal"/>
    <w:uiPriority w:val="39"/>
    <w:rsid w:val="00327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32743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UnresolvedMention">
    <w:name w:val="Unresolved Mention"/>
    <w:basedOn w:val="DefaultParagraphFont"/>
    <w:uiPriority w:val="99"/>
    <w:semiHidden/>
    <w:unhideWhenUsed/>
    <w:rsid w:val="005232FF"/>
    <w:rPr>
      <w:color w:val="605E5C"/>
      <w:shd w:val="clear" w:color="auto" w:fill="E1DFDD"/>
    </w:rPr>
  </w:style>
  <w:style w:type="table" w:styleId="ListTable3-Accent2">
    <w:name w:val="List Table 3 Accent 2"/>
    <w:basedOn w:val="TableNormal"/>
    <w:uiPriority w:val="48"/>
    <w:rsid w:val="00293FE3"/>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41667">
      <w:bodyDiv w:val="1"/>
      <w:marLeft w:val="0"/>
      <w:marRight w:val="0"/>
      <w:marTop w:val="0"/>
      <w:marBottom w:val="0"/>
      <w:divBdr>
        <w:top w:val="none" w:sz="0" w:space="0" w:color="auto"/>
        <w:left w:val="none" w:sz="0" w:space="0" w:color="auto"/>
        <w:bottom w:val="none" w:sz="0" w:space="0" w:color="auto"/>
        <w:right w:val="none" w:sz="0" w:space="0" w:color="auto"/>
      </w:divBdr>
    </w:div>
    <w:div w:id="67583339">
      <w:bodyDiv w:val="1"/>
      <w:marLeft w:val="0"/>
      <w:marRight w:val="0"/>
      <w:marTop w:val="0"/>
      <w:marBottom w:val="0"/>
      <w:divBdr>
        <w:top w:val="none" w:sz="0" w:space="0" w:color="auto"/>
        <w:left w:val="none" w:sz="0" w:space="0" w:color="auto"/>
        <w:bottom w:val="none" w:sz="0" w:space="0" w:color="auto"/>
        <w:right w:val="none" w:sz="0" w:space="0" w:color="auto"/>
      </w:divBdr>
    </w:div>
    <w:div w:id="140737857">
      <w:bodyDiv w:val="1"/>
      <w:marLeft w:val="0"/>
      <w:marRight w:val="0"/>
      <w:marTop w:val="0"/>
      <w:marBottom w:val="0"/>
      <w:divBdr>
        <w:top w:val="none" w:sz="0" w:space="0" w:color="auto"/>
        <w:left w:val="none" w:sz="0" w:space="0" w:color="auto"/>
        <w:bottom w:val="none" w:sz="0" w:space="0" w:color="auto"/>
        <w:right w:val="none" w:sz="0" w:space="0" w:color="auto"/>
      </w:divBdr>
    </w:div>
    <w:div w:id="378819423">
      <w:bodyDiv w:val="1"/>
      <w:marLeft w:val="0"/>
      <w:marRight w:val="0"/>
      <w:marTop w:val="0"/>
      <w:marBottom w:val="0"/>
      <w:divBdr>
        <w:top w:val="none" w:sz="0" w:space="0" w:color="auto"/>
        <w:left w:val="none" w:sz="0" w:space="0" w:color="auto"/>
        <w:bottom w:val="none" w:sz="0" w:space="0" w:color="auto"/>
        <w:right w:val="none" w:sz="0" w:space="0" w:color="auto"/>
      </w:divBdr>
    </w:div>
    <w:div w:id="562913619">
      <w:bodyDiv w:val="1"/>
      <w:marLeft w:val="0"/>
      <w:marRight w:val="0"/>
      <w:marTop w:val="0"/>
      <w:marBottom w:val="0"/>
      <w:divBdr>
        <w:top w:val="none" w:sz="0" w:space="0" w:color="auto"/>
        <w:left w:val="none" w:sz="0" w:space="0" w:color="auto"/>
        <w:bottom w:val="none" w:sz="0" w:space="0" w:color="auto"/>
        <w:right w:val="none" w:sz="0" w:space="0" w:color="auto"/>
      </w:divBdr>
    </w:div>
    <w:div w:id="672076430">
      <w:bodyDiv w:val="1"/>
      <w:marLeft w:val="0"/>
      <w:marRight w:val="0"/>
      <w:marTop w:val="0"/>
      <w:marBottom w:val="0"/>
      <w:divBdr>
        <w:top w:val="none" w:sz="0" w:space="0" w:color="auto"/>
        <w:left w:val="none" w:sz="0" w:space="0" w:color="auto"/>
        <w:bottom w:val="none" w:sz="0" w:space="0" w:color="auto"/>
        <w:right w:val="none" w:sz="0" w:space="0" w:color="auto"/>
      </w:divBdr>
    </w:div>
    <w:div w:id="707334885">
      <w:bodyDiv w:val="1"/>
      <w:marLeft w:val="0"/>
      <w:marRight w:val="0"/>
      <w:marTop w:val="0"/>
      <w:marBottom w:val="0"/>
      <w:divBdr>
        <w:top w:val="none" w:sz="0" w:space="0" w:color="auto"/>
        <w:left w:val="none" w:sz="0" w:space="0" w:color="auto"/>
        <w:bottom w:val="none" w:sz="0" w:space="0" w:color="auto"/>
        <w:right w:val="none" w:sz="0" w:space="0" w:color="auto"/>
      </w:divBdr>
    </w:div>
    <w:div w:id="753866203">
      <w:bodyDiv w:val="1"/>
      <w:marLeft w:val="0"/>
      <w:marRight w:val="0"/>
      <w:marTop w:val="0"/>
      <w:marBottom w:val="0"/>
      <w:divBdr>
        <w:top w:val="none" w:sz="0" w:space="0" w:color="auto"/>
        <w:left w:val="none" w:sz="0" w:space="0" w:color="auto"/>
        <w:bottom w:val="none" w:sz="0" w:space="0" w:color="auto"/>
        <w:right w:val="none" w:sz="0" w:space="0" w:color="auto"/>
      </w:divBdr>
    </w:div>
    <w:div w:id="785586153">
      <w:bodyDiv w:val="1"/>
      <w:marLeft w:val="0"/>
      <w:marRight w:val="0"/>
      <w:marTop w:val="0"/>
      <w:marBottom w:val="0"/>
      <w:divBdr>
        <w:top w:val="none" w:sz="0" w:space="0" w:color="auto"/>
        <w:left w:val="none" w:sz="0" w:space="0" w:color="auto"/>
        <w:bottom w:val="none" w:sz="0" w:space="0" w:color="auto"/>
        <w:right w:val="none" w:sz="0" w:space="0" w:color="auto"/>
      </w:divBdr>
    </w:div>
    <w:div w:id="856426962">
      <w:bodyDiv w:val="1"/>
      <w:marLeft w:val="0"/>
      <w:marRight w:val="0"/>
      <w:marTop w:val="0"/>
      <w:marBottom w:val="0"/>
      <w:divBdr>
        <w:top w:val="none" w:sz="0" w:space="0" w:color="auto"/>
        <w:left w:val="none" w:sz="0" w:space="0" w:color="auto"/>
        <w:bottom w:val="none" w:sz="0" w:space="0" w:color="auto"/>
        <w:right w:val="none" w:sz="0" w:space="0" w:color="auto"/>
      </w:divBdr>
    </w:div>
    <w:div w:id="936520825">
      <w:bodyDiv w:val="1"/>
      <w:marLeft w:val="0"/>
      <w:marRight w:val="0"/>
      <w:marTop w:val="0"/>
      <w:marBottom w:val="0"/>
      <w:divBdr>
        <w:top w:val="none" w:sz="0" w:space="0" w:color="auto"/>
        <w:left w:val="none" w:sz="0" w:space="0" w:color="auto"/>
        <w:bottom w:val="none" w:sz="0" w:space="0" w:color="auto"/>
        <w:right w:val="none" w:sz="0" w:space="0" w:color="auto"/>
      </w:divBdr>
    </w:div>
    <w:div w:id="1122501276">
      <w:bodyDiv w:val="1"/>
      <w:marLeft w:val="0"/>
      <w:marRight w:val="0"/>
      <w:marTop w:val="0"/>
      <w:marBottom w:val="0"/>
      <w:divBdr>
        <w:top w:val="none" w:sz="0" w:space="0" w:color="auto"/>
        <w:left w:val="none" w:sz="0" w:space="0" w:color="auto"/>
        <w:bottom w:val="none" w:sz="0" w:space="0" w:color="auto"/>
        <w:right w:val="none" w:sz="0" w:space="0" w:color="auto"/>
      </w:divBdr>
    </w:div>
    <w:div w:id="1162702788">
      <w:bodyDiv w:val="1"/>
      <w:marLeft w:val="0"/>
      <w:marRight w:val="0"/>
      <w:marTop w:val="0"/>
      <w:marBottom w:val="0"/>
      <w:divBdr>
        <w:top w:val="none" w:sz="0" w:space="0" w:color="auto"/>
        <w:left w:val="none" w:sz="0" w:space="0" w:color="auto"/>
        <w:bottom w:val="none" w:sz="0" w:space="0" w:color="auto"/>
        <w:right w:val="none" w:sz="0" w:space="0" w:color="auto"/>
      </w:divBdr>
    </w:div>
    <w:div w:id="1187209605">
      <w:bodyDiv w:val="1"/>
      <w:marLeft w:val="0"/>
      <w:marRight w:val="0"/>
      <w:marTop w:val="0"/>
      <w:marBottom w:val="0"/>
      <w:divBdr>
        <w:top w:val="none" w:sz="0" w:space="0" w:color="auto"/>
        <w:left w:val="none" w:sz="0" w:space="0" w:color="auto"/>
        <w:bottom w:val="none" w:sz="0" w:space="0" w:color="auto"/>
        <w:right w:val="none" w:sz="0" w:space="0" w:color="auto"/>
      </w:divBdr>
    </w:div>
    <w:div w:id="1273396013">
      <w:bodyDiv w:val="1"/>
      <w:marLeft w:val="0"/>
      <w:marRight w:val="0"/>
      <w:marTop w:val="0"/>
      <w:marBottom w:val="0"/>
      <w:divBdr>
        <w:top w:val="none" w:sz="0" w:space="0" w:color="auto"/>
        <w:left w:val="none" w:sz="0" w:space="0" w:color="auto"/>
        <w:bottom w:val="none" w:sz="0" w:space="0" w:color="auto"/>
        <w:right w:val="none" w:sz="0" w:space="0" w:color="auto"/>
      </w:divBdr>
    </w:div>
    <w:div w:id="1426460365">
      <w:bodyDiv w:val="1"/>
      <w:marLeft w:val="0"/>
      <w:marRight w:val="0"/>
      <w:marTop w:val="0"/>
      <w:marBottom w:val="0"/>
      <w:divBdr>
        <w:top w:val="none" w:sz="0" w:space="0" w:color="auto"/>
        <w:left w:val="none" w:sz="0" w:space="0" w:color="auto"/>
        <w:bottom w:val="none" w:sz="0" w:space="0" w:color="auto"/>
        <w:right w:val="none" w:sz="0" w:space="0" w:color="auto"/>
      </w:divBdr>
      <w:divsChild>
        <w:div w:id="358237171">
          <w:marLeft w:val="0"/>
          <w:marRight w:val="0"/>
          <w:marTop w:val="0"/>
          <w:marBottom w:val="0"/>
          <w:divBdr>
            <w:top w:val="none" w:sz="0" w:space="0" w:color="auto"/>
            <w:left w:val="none" w:sz="0" w:space="0" w:color="auto"/>
            <w:bottom w:val="none" w:sz="0" w:space="0" w:color="auto"/>
            <w:right w:val="none" w:sz="0" w:space="0" w:color="auto"/>
          </w:divBdr>
          <w:divsChild>
            <w:div w:id="12338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09040">
      <w:bodyDiv w:val="1"/>
      <w:marLeft w:val="0"/>
      <w:marRight w:val="0"/>
      <w:marTop w:val="0"/>
      <w:marBottom w:val="0"/>
      <w:divBdr>
        <w:top w:val="none" w:sz="0" w:space="0" w:color="auto"/>
        <w:left w:val="none" w:sz="0" w:space="0" w:color="auto"/>
        <w:bottom w:val="none" w:sz="0" w:space="0" w:color="auto"/>
        <w:right w:val="none" w:sz="0" w:space="0" w:color="auto"/>
      </w:divBdr>
    </w:div>
    <w:div w:id="1488551137">
      <w:bodyDiv w:val="1"/>
      <w:marLeft w:val="0"/>
      <w:marRight w:val="0"/>
      <w:marTop w:val="0"/>
      <w:marBottom w:val="0"/>
      <w:divBdr>
        <w:top w:val="none" w:sz="0" w:space="0" w:color="auto"/>
        <w:left w:val="none" w:sz="0" w:space="0" w:color="auto"/>
        <w:bottom w:val="none" w:sz="0" w:space="0" w:color="auto"/>
        <w:right w:val="none" w:sz="0" w:space="0" w:color="auto"/>
      </w:divBdr>
    </w:div>
    <w:div w:id="1513110354">
      <w:bodyDiv w:val="1"/>
      <w:marLeft w:val="0"/>
      <w:marRight w:val="0"/>
      <w:marTop w:val="0"/>
      <w:marBottom w:val="0"/>
      <w:divBdr>
        <w:top w:val="none" w:sz="0" w:space="0" w:color="auto"/>
        <w:left w:val="none" w:sz="0" w:space="0" w:color="auto"/>
        <w:bottom w:val="none" w:sz="0" w:space="0" w:color="auto"/>
        <w:right w:val="none" w:sz="0" w:space="0" w:color="auto"/>
      </w:divBdr>
      <w:divsChild>
        <w:div w:id="1262183667">
          <w:marLeft w:val="0"/>
          <w:marRight w:val="0"/>
          <w:marTop w:val="0"/>
          <w:marBottom w:val="0"/>
          <w:divBdr>
            <w:top w:val="none" w:sz="0" w:space="0" w:color="auto"/>
            <w:left w:val="none" w:sz="0" w:space="0" w:color="auto"/>
            <w:bottom w:val="none" w:sz="0" w:space="0" w:color="auto"/>
            <w:right w:val="none" w:sz="0" w:space="0" w:color="auto"/>
          </w:divBdr>
          <w:divsChild>
            <w:div w:id="30817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9360">
      <w:bodyDiv w:val="1"/>
      <w:marLeft w:val="0"/>
      <w:marRight w:val="0"/>
      <w:marTop w:val="0"/>
      <w:marBottom w:val="0"/>
      <w:divBdr>
        <w:top w:val="none" w:sz="0" w:space="0" w:color="auto"/>
        <w:left w:val="none" w:sz="0" w:space="0" w:color="auto"/>
        <w:bottom w:val="none" w:sz="0" w:space="0" w:color="auto"/>
        <w:right w:val="none" w:sz="0" w:space="0" w:color="auto"/>
      </w:divBdr>
    </w:div>
    <w:div w:id="1661541087">
      <w:bodyDiv w:val="1"/>
      <w:marLeft w:val="0"/>
      <w:marRight w:val="0"/>
      <w:marTop w:val="0"/>
      <w:marBottom w:val="0"/>
      <w:divBdr>
        <w:top w:val="none" w:sz="0" w:space="0" w:color="auto"/>
        <w:left w:val="none" w:sz="0" w:space="0" w:color="auto"/>
        <w:bottom w:val="none" w:sz="0" w:space="0" w:color="auto"/>
        <w:right w:val="none" w:sz="0" w:space="0" w:color="auto"/>
      </w:divBdr>
    </w:div>
    <w:div w:id="1714227257">
      <w:bodyDiv w:val="1"/>
      <w:marLeft w:val="0"/>
      <w:marRight w:val="0"/>
      <w:marTop w:val="0"/>
      <w:marBottom w:val="0"/>
      <w:divBdr>
        <w:top w:val="none" w:sz="0" w:space="0" w:color="auto"/>
        <w:left w:val="none" w:sz="0" w:space="0" w:color="auto"/>
        <w:bottom w:val="none" w:sz="0" w:space="0" w:color="auto"/>
        <w:right w:val="none" w:sz="0" w:space="0" w:color="auto"/>
      </w:divBdr>
    </w:div>
    <w:div w:id="1809466995">
      <w:bodyDiv w:val="1"/>
      <w:marLeft w:val="0"/>
      <w:marRight w:val="0"/>
      <w:marTop w:val="0"/>
      <w:marBottom w:val="0"/>
      <w:divBdr>
        <w:top w:val="none" w:sz="0" w:space="0" w:color="auto"/>
        <w:left w:val="none" w:sz="0" w:space="0" w:color="auto"/>
        <w:bottom w:val="none" w:sz="0" w:space="0" w:color="auto"/>
        <w:right w:val="none" w:sz="0" w:space="0" w:color="auto"/>
      </w:divBdr>
    </w:div>
    <w:div w:id="1881622158">
      <w:bodyDiv w:val="1"/>
      <w:marLeft w:val="0"/>
      <w:marRight w:val="0"/>
      <w:marTop w:val="0"/>
      <w:marBottom w:val="0"/>
      <w:divBdr>
        <w:top w:val="none" w:sz="0" w:space="0" w:color="auto"/>
        <w:left w:val="none" w:sz="0" w:space="0" w:color="auto"/>
        <w:bottom w:val="none" w:sz="0" w:space="0" w:color="auto"/>
        <w:right w:val="none" w:sz="0" w:space="0" w:color="auto"/>
      </w:divBdr>
      <w:divsChild>
        <w:div w:id="627468445">
          <w:marLeft w:val="432"/>
          <w:marRight w:val="0"/>
          <w:marTop w:val="96"/>
          <w:marBottom w:val="0"/>
          <w:divBdr>
            <w:top w:val="none" w:sz="0" w:space="0" w:color="auto"/>
            <w:left w:val="none" w:sz="0" w:space="0" w:color="auto"/>
            <w:bottom w:val="none" w:sz="0" w:space="0" w:color="auto"/>
            <w:right w:val="none" w:sz="0" w:space="0" w:color="auto"/>
          </w:divBdr>
        </w:div>
        <w:div w:id="1789549454">
          <w:marLeft w:val="432"/>
          <w:marRight w:val="0"/>
          <w:marTop w:val="96"/>
          <w:marBottom w:val="0"/>
          <w:divBdr>
            <w:top w:val="none" w:sz="0" w:space="0" w:color="auto"/>
            <w:left w:val="none" w:sz="0" w:space="0" w:color="auto"/>
            <w:bottom w:val="none" w:sz="0" w:space="0" w:color="auto"/>
            <w:right w:val="none" w:sz="0" w:space="0" w:color="auto"/>
          </w:divBdr>
        </w:div>
        <w:div w:id="1708721921">
          <w:marLeft w:val="432"/>
          <w:marRight w:val="0"/>
          <w:marTop w:val="96"/>
          <w:marBottom w:val="0"/>
          <w:divBdr>
            <w:top w:val="none" w:sz="0" w:space="0" w:color="auto"/>
            <w:left w:val="none" w:sz="0" w:space="0" w:color="auto"/>
            <w:bottom w:val="none" w:sz="0" w:space="0" w:color="auto"/>
            <w:right w:val="none" w:sz="0" w:space="0" w:color="auto"/>
          </w:divBdr>
        </w:div>
        <w:div w:id="1689138657">
          <w:marLeft w:val="432"/>
          <w:marRight w:val="0"/>
          <w:marTop w:val="96"/>
          <w:marBottom w:val="0"/>
          <w:divBdr>
            <w:top w:val="none" w:sz="0" w:space="0" w:color="auto"/>
            <w:left w:val="none" w:sz="0" w:space="0" w:color="auto"/>
            <w:bottom w:val="none" w:sz="0" w:space="0" w:color="auto"/>
            <w:right w:val="none" w:sz="0" w:space="0" w:color="auto"/>
          </w:divBdr>
        </w:div>
        <w:div w:id="1748530021">
          <w:marLeft w:val="432"/>
          <w:marRight w:val="0"/>
          <w:marTop w:val="96"/>
          <w:marBottom w:val="0"/>
          <w:divBdr>
            <w:top w:val="none" w:sz="0" w:space="0" w:color="auto"/>
            <w:left w:val="none" w:sz="0" w:space="0" w:color="auto"/>
            <w:bottom w:val="none" w:sz="0" w:space="0" w:color="auto"/>
            <w:right w:val="none" w:sz="0" w:space="0" w:color="auto"/>
          </w:divBdr>
        </w:div>
        <w:div w:id="801189470">
          <w:marLeft w:val="1138"/>
          <w:marRight w:val="0"/>
          <w:marTop w:val="86"/>
          <w:marBottom w:val="0"/>
          <w:divBdr>
            <w:top w:val="none" w:sz="0" w:space="0" w:color="auto"/>
            <w:left w:val="none" w:sz="0" w:space="0" w:color="auto"/>
            <w:bottom w:val="none" w:sz="0" w:space="0" w:color="auto"/>
            <w:right w:val="none" w:sz="0" w:space="0" w:color="auto"/>
          </w:divBdr>
        </w:div>
        <w:div w:id="1760827594">
          <w:marLeft w:val="432"/>
          <w:marRight w:val="0"/>
          <w:marTop w:val="96"/>
          <w:marBottom w:val="0"/>
          <w:divBdr>
            <w:top w:val="none" w:sz="0" w:space="0" w:color="auto"/>
            <w:left w:val="none" w:sz="0" w:space="0" w:color="auto"/>
            <w:bottom w:val="none" w:sz="0" w:space="0" w:color="auto"/>
            <w:right w:val="none" w:sz="0" w:space="0" w:color="auto"/>
          </w:divBdr>
        </w:div>
        <w:div w:id="1654524470">
          <w:marLeft w:val="432"/>
          <w:marRight w:val="0"/>
          <w:marTop w:val="96"/>
          <w:marBottom w:val="0"/>
          <w:divBdr>
            <w:top w:val="none" w:sz="0" w:space="0" w:color="auto"/>
            <w:left w:val="none" w:sz="0" w:space="0" w:color="auto"/>
            <w:bottom w:val="none" w:sz="0" w:space="0" w:color="auto"/>
            <w:right w:val="none" w:sz="0" w:space="0" w:color="auto"/>
          </w:divBdr>
        </w:div>
        <w:div w:id="846483352">
          <w:marLeft w:val="432"/>
          <w:marRight w:val="0"/>
          <w:marTop w:val="96"/>
          <w:marBottom w:val="0"/>
          <w:divBdr>
            <w:top w:val="none" w:sz="0" w:space="0" w:color="auto"/>
            <w:left w:val="none" w:sz="0" w:space="0" w:color="auto"/>
            <w:bottom w:val="none" w:sz="0" w:space="0" w:color="auto"/>
            <w:right w:val="none" w:sz="0" w:space="0" w:color="auto"/>
          </w:divBdr>
        </w:div>
        <w:div w:id="110979333">
          <w:marLeft w:val="432"/>
          <w:marRight w:val="0"/>
          <w:marTop w:val="96"/>
          <w:marBottom w:val="0"/>
          <w:divBdr>
            <w:top w:val="none" w:sz="0" w:space="0" w:color="auto"/>
            <w:left w:val="none" w:sz="0" w:space="0" w:color="auto"/>
            <w:bottom w:val="none" w:sz="0" w:space="0" w:color="auto"/>
            <w:right w:val="none" w:sz="0" w:space="0" w:color="auto"/>
          </w:divBdr>
        </w:div>
        <w:div w:id="826632035">
          <w:marLeft w:val="432"/>
          <w:marRight w:val="0"/>
          <w:marTop w:val="96"/>
          <w:marBottom w:val="0"/>
          <w:divBdr>
            <w:top w:val="none" w:sz="0" w:space="0" w:color="auto"/>
            <w:left w:val="none" w:sz="0" w:space="0" w:color="auto"/>
            <w:bottom w:val="none" w:sz="0" w:space="0" w:color="auto"/>
            <w:right w:val="none" w:sz="0" w:space="0" w:color="auto"/>
          </w:divBdr>
        </w:div>
      </w:divsChild>
    </w:div>
    <w:div w:id="1916162371">
      <w:bodyDiv w:val="1"/>
      <w:marLeft w:val="0"/>
      <w:marRight w:val="0"/>
      <w:marTop w:val="0"/>
      <w:marBottom w:val="0"/>
      <w:divBdr>
        <w:top w:val="none" w:sz="0" w:space="0" w:color="auto"/>
        <w:left w:val="none" w:sz="0" w:space="0" w:color="auto"/>
        <w:bottom w:val="none" w:sz="0" w:space="0" w:color="auto"/>
        <w:right w:val="none" w:sz="0" w:space="0" w:color="auto"/>
      </w:divBdr>
    </w:div>
    <w:div w:id="2012177554">
      <w:bodyDiv w:val="1"/>
      <w:marLeft w:val="0"/>
      <w:marRight w:val="0"/>
      <w:marTop w:val="0"/>
      <w:marBottom w:val="0"/>
      <w:divBdr>
        <w:top w:val="none" w:sz="0" w:space="0" w:color="auto"/>
        <w:left w:val="none" w:sz="0" w:space="0" w:color="auto"/>
        <w:bottom w:val="none" w:sz="0" w:space="0" w:color="auto"/>
        <w:right w:val="none" w:sz="0" w:space="0" w:color="auto"/>
      </w:divBdr>
    </w:div>
    <w:div w:id="21197184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mailto:venkat@brillium.in" TargetMode="External"/><Relationship Id="rId2" Type="http://schemas.openxmlformats.org/officeDocument/2006/relationships/customXml" Target="../customXml/item2.xml"/><Relationship Id="rId16" Type="http://schemas.openxmlformats.org/officeDocument/2006/relationships/hyperlink" Target="https://ggnindia.dronacharya.info/Downloads/Sub-info/RelatedBook/4thSem/Fundamentals-of-AIML-text-book-4.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https://www.microsoft.com/en-us/research/uploads/prod/2006/01/Bishop-Pattern-Recognition-and-Machine-Learning-2006.pdf" TargetMode="Externa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linkedin.com/in/vmelachervu"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www.linkedin.com/in/vmelachervu" TargetMode="External"/><Relationship Id="rId2" Type="http://schemas.openxmlformats.org/officeDocument/2006/relationships/hyperlink" Target="mailto:vmela23@iitk.ac.in" TargetMode="External"/><Relationship Id="rId1" Type="http://schemas.openxmlformats.org/officeDocument/2006/relationships/hyperlink" Target="mailto:vmelachervu@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mela\AppData\Local\Microsoft\Office\16.0\DTS\en-IN%7b60470997-EBE7-481D-850E-F909B8A0F348%7d\%7bEA5651EE-E17C-48EB-8004-36E5AD004AEA%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ApprovedManual</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First Course Handout - Applied AI &amp; ML Industry Projects Lab</TPFriendlyNam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Applied AI &amp; ML Industry Projects Lab - Project Details</SourceTitl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2024-04-17T17:25:00+00:00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{EA5651EE-E17C-48EB-8004-36E5AD004AEA}tf02786999_win32</Template>
  <TotalTime>14</TotalTime>
  <Pages>3</Pages>
  <Words>868</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Applied AI &amp; ML Industry Projects Lab - Project Details</vt:lpstr>
    </vt:vector>
  </TitlesOfParts>
  <Company>"...dare to dream; care to win..."</Company>
  <LinksUpToDate>false</LinksUpToDate>
  <CharactersWithSpaces>5811</CharactersWithSpaces>
  <SharedDoc>false</SharedDoc>
  <HyperlinkBase>https://www.linkedin.com/in/vmelachervu</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AI &amp; ML Industry Projects Lab - Project Details</dc:title>
  <dc:subject>First Course Handout - Applied AI &amp; ML Industry Projects Lab</dc:subject>
  <dc:creator>Venkateswar Reddy Melachervu</dc:creator>
  <cp:keywords>Applied AI &amp; ML Industry Projects Lab - Project Details</cp:keywords>
  <dc:description>Applied AI &amp; ML Industry Projects Lab - Project Details</dc:description>
  <cp:lastModifiedBy>Venkateswar Reddy Melachervu</cp:lastModifiedBy>
  <cp:revision>3</cp:revision>
  <cp:lastPrinted>2024-11-02T03:18:00Z</cp:lastPrinted>
  <dcterms:created xsi:type="dcterms:W3CDTF">2024-11-02T03:18:00Z</dcterms:created>
  <dcterms:modified xsi:type="dcterms:W3CDTF">2024-11-02T03:19:00Z</dcterms:modified>
  <cp:category>First Course Handout - Applied AI &amp; ML Industry Projects Lab</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